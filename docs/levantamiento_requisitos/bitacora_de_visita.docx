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15B2D" w14:textId="77777777" w:rsidR="005D7940" w:rsidRDefault="005D7940" w:rsidP="005D7940">
      <w:pPr>
        <w:spacing w:before="120" w:after="0"/>
      </w:pPr>
      <w:r w:rsidRPr="0041428F">
        <w:rPr>
          <w:noProof/>
          <w:lang w:bidi="es-ES"/>
        </w:rPr>
        <mc:AlternateContent>
          <mc:Choice Requires="wpg">
            <w:drawing>
              <wp:anchor distT="0" distB="0" distL="114300" distR="114300" simplePos="0" relativeHeight="251659264" behindDoc="1" locked="1" layoutInCell="1" allowOverlap="1" wp14:anchorId="0327E612" wp14:editId="5C57D143">
                <wp:simplePos x="0" y="0"/>
                <wp:positionH relativeFrom="page">
                  <wp:align>left</wp:align>
                </wp:positionH>
                <wp:positionV relativeFrom="paragraph">
                  <wp:posOffset>-457200</wp:posOffset>
                </wp:positionV>
                <wp:extent cx="8247380" cy="2273935"/>
                <wp:effectExtent l="0" t="0" r="1270" b="0"/>
                <wp:wrapNone/>
                <wp:docPr id="19" name="Gráfico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2274073"/>
                          <a:chOff x="-7144" y="-7144"/>
                          <a:chExt cx="6005513" cy="1924050"/>
                        </a:xfrm>
                      </wpg:grpSpPr>
                      <wps:wsp>
                        <wps:cNvPr id="20" name="Forma libre: Forma libre:"/>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orma libre: Forma libre:"/>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orma libre: Forma libre:"/>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orma libre: Forma libre:"/>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981BC5" id="Gráfico 17" o:spid="_x0000_s1026" alt="&quot;&quot;" style="position:absolute;margin-left:0;margin-top:-36pt;width:649.4pt;height:179.05pt;z-index:-251657216;mso-position-horizontal:left;mso-position-horizontal-relative:page;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">
                <v:shape id="Forma libre: Forma libre:"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Forma libre: Forma libre:"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Forma libre: Forma libre:"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144;7144,613886;3546634,574834;5998369,893921;5998369,7144;7144,7144" o:connectangles="0,0,0,0,0,0"/>
                </v:shape>
                <v:shape id="Forma libre: Forma libre:"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wrap anchorx="page"/>
                <w10:anchorlock/>
              </v:group>
            </w:pict>
          </mc:Fallback>
        </mc:AlternateContent>
      </w:r>
    </w:p>
    <w:tbl>
      <w:tblPr>
        <w:tblW w:w="4353" w:type="pct"/>
        <w:jc w:val="center"/>
        <w:tblLayout w:type="fixed"/>
        <w:tblCellMar>
          <w:left w:w="0" w:type="dxa"/>
          <w:right w:w="0" w:type="dxa"/>
        </w:tblCellMar>
        <w:tblLook w:val="0600" w:firstRow="0" w:lastRow="0" w:firstColumn="0" w:lastColumn="0" w:noHBand="1" w:noVBand="1"/>
        <w:tblDescription w:val="Tabla de diseño de encabezado"/>
      </w:tblPr>
      <w:tblGrid>
        <w:gridCol w:w="1852"/>
        <w:gridCol w:w="4221"/>
        <w:gridCol w:w="3039"/>
      </w:tblGrid>
      <w:tr w:rsidR="00A66B18" w:rsidRPr="0041428F" w14:paraId="16D8117E" w14:textId="77777777" w:rsidTr="00B0191C">
        <w:trPr>
          <w:trHeight w:val="40"/>
          <w:jc w:val="center"/>
        </w:trPr>
        <w:tc>
          <w:tcPr>
            <w:tcW w:w="9112" w:type="dxa"/>
            <w:gridSpan w:val="3"/>
          </w:tcPr>
          <w:p w14:paraId="73838025" w14:textId="69A17431" w:rsidR="00A66B18" w:rsidRPr="00D04B57" w:rsidRDefault="00D04B57" w:rsidP="00B0191C">
            <w:pPr>
              <w:pStyle w:val="Title"/>
              <w:jc w:val="center"/>
              <w:rPr>
                <w:szCs w:val="52"/>
              </w:rPr>
            </w:pPr>
            <w:r w:rsidRPr="00D04B57">
              <w:rPr>
                <w:szCs w:val="52"/>
                <w:lang w:bidi="es-ES"/>
              </w:rPr>
              <w:t>BITÁCORA DE VISITA – LEVANTAMIENTO DE INFORMACIÓN</w:t>
            </w:r>
          </w:p>
        </w:tc>
      </w:tr>
      <w:tr w:rsidR="007E7F36" w:rsidRPr="0041428F" w14:paraId="48A0A5C4" w14:textId="77777777" w:rsidTr="00B0191C">
        <w:trPr>
          <w:trHeight w:val="95"/>
          <w:jc w:val="center"/>
        </w:trPr>
        <w:tc>
          <w:tcPr>
            <w:tcW w:w="9112" w:type="dxa"/>
            <w:gridSpan w:val="3"/>
            <w:vAlign w:val="bottom"/>
          </w:tcPr>
          <w:p w14:paraId="7A23C099" w14:textId="77777777" w:rsidR="007E7F36" w:rsidRDefault="007E7F36" w:rsidP="00A66B18">
            <w:pPr>
              <w:pStyle w:val="Informacindecontacto"/>
            </w:pPr>
          </w:p>
        </w:tc>
      </w:tr>
      <w:tr w:rsidR="007E7F36" w:rsidRPr="0041428F" w14:paraId="41D40A63" w14:textId="77777777" w:rsidTr="00B0191C">
        <w:trPr>
          <w:trHeight w:val="74"/>
          <w:jc w:val="center"/>
        </w:trPr>
        <w:tc>
          <w:tcPr>
            <w:tcW w:w="1852" w:type="dxa"/>
          </w:tcPr>
          <w:p w14:paraId="56043787" w14:textId="0E1161D0" w:rsidR="007E7F36" w:rsidRDefault="007E7F36" w:rsidP="00D604BD">
            <w:pPr>
              <w:pStyle w:val="Informacindelareunin"/>
              <w:ind w:left="0"/>
            </w:pPr>
          </w:p>
        </w:tc>
        <w:tc>
          <w:tcPr>
            <w:tcW w:w="4221" w:type="dxa"/>
          </w:tcPr>
          <w:p w14:paraId="7AD32263" w14:textId="3FCF307A" w:rsidR="007E7F36" w:rsidRDefault="007E7F36" w:rsidP="007E7F36">
            <w:pPr>
              <w:pStyle w:val="Informacindecontacto"/>
            </w:pPr>
          </w:p>
        </w:tc>
        <w:tc>
          <w:tcPr>
            <w:tcW w:w="3039" w:type="dxa"/>
            <w:vAlign w:val="bottom"/>
          </w:tcPr>
          <w:p w14:paraId="10DB22D5" w14:textId="4CFC4374" w:rsidR="00D04B57" w:rsidRDefault="00D04B57" w:rsidP="00A66B18">
            <w:pPr>
              <w:pStyle w:val="Informacindecontacto"/>
            </w:pPr>
          </w:p>
        </w:tc>
      </w:tr>
      <w:tr w:rsidR="007E7F36" w:rsidRPr="0041428F" w14:paraId="476A52B5" w14:textId="77777777" w:rsidTr="00B0191C">
        <w:trPr>
          <w:trHeight w:val="74"/>
          <w:jc w:val="center"/>
        </w:trPr>
        <w:tc>
          <w:tcPr>
            <w:tcW w:w="1852" w:type="dxa"/>
          </w:tcPr>
          <w:p w14:paraId="7E9F5CF7" w14:textId="60B07211" w:rsidR="007E7F36" w:rsidRDefault="007E7F36" w:rsidP="00D604BD">
            <w:pPr>
              <w:pStyle w:val="Informacindelareunin"/>
              <w:ind w:left="0"/>
            </w:pPr>
          </w:p>
        </w:tc>
        <w:tc>
          <w:tcPr>
            <w:tcW w:w="4221" w:type="dxa"/>
          </w:tcPr>
          <w:p w14:paraId="42BE6A3D" w14:textId="0A695D13" w:rsidR="007E7F36" w:rsidRDefault="007E7F36" w:rsidP="007E7F36">
            <w:pPr>
              <w:pStyle w:val="Informacindecontacto"/>
            </w:pPr>
          </w:p>
        </w:tc>
        <w:tc>
          <w:tcPr>
            <w:tcW w:w="3039" w:type="dxa"/>
            <w:vAlign w:val="bottom"/>
          </w:tcPr>
          <w:p w14:paraId="1DFE7F67" w14:textId="77777777" w:rsidR="007E7F36" w:rsidRDefault="007E7F36" w:rsidP="00A66B18">
            <w:pPr>
              <w:pStyle w:val="Informacindecontacto"/>
            </w:pPr>
          </w:p>
        </w:tc>
      </w:tr>
      <w:tr w:rsidR="007E7F36" w:rsidRPr="0041428F" w14:paraId="44C65DC1" w14:textId="77777777" w:rsidTr="00B0191C">
        <w:trPr>
          <w:trHeight w:val="74"/>
          <w:jc w:val="center"/>
        </w:trPr>
        <w:tc>
          <w:tcPr>
            <w:tcW w:w="1852" w:type="dxa"/>
          </w:tcPr>
          <w:p w14:paraId="54F3BDBF" w14:textId="7EA1347B" w:rsidR="007E7F36" w:rsidRDefault="007E7F36" w:rsidP="00D604BD">
            <w:pPr>
              <w:pStyle w:val="Informacindelareunin"/>
              <w:ind w:left="0"/>
            </w:pPr>
          </w:p>
        </w:tc>
        <w:tc>
          <w:tcPr>
            <w:tcW w:w="4221" w:type="dxa"/>
          </w:tcPr>
          <w:p w14:paraId="25C339FB" w14:textId="248345C3" w:rsidR="007E7F36" w:rsidRDefault="007E7F36" w:rsidP="007E7F36">
            <w:pPr>
              <w:pStyle w:val="Informacindecontacto"/>
            </w:pPr>
          </w:p>
        </w:tc>
        <w:tc>
          <w:tcPr>
            <w:tcW w:w="3039" w:type="dxa"/>
            <w:vAlign w:val="bottom"/>
          </w:tcPr>
          <w:p w14:paraId="4D9413BF" w14:textId="77777777" w:rsidR="007E7F36" w:rsidRDefault="007E7F36" w:rsidP="00A66B18">
            <w:pPr>
              <w:pStyle w:val="Informacindecontacto"/>
            </w:pPr>
          </w:p>
        </w:tc>
      </w:tr>
      <w:tr w:rsidR="007E7F36" w:rsidRPr="0041428F" w14:paraId="508470DF" w14:textId="77777777" w:rsidTr="00B0191C">
        <w:trPr>
          <w:trHeight w:val="88"/>
          <w:jc w:val="center"/>
        </w:trPr>
        <w:tc>
          <w:tcPr>
            <w:tcW w:w="1852" w:type="dxa"/>
          </w:tcPr>
          <w:p w14:paraId="09078703" w14:textId="1487E1CC" w:rsidR="00D04B57" w:rsidRDefault="00D04B57" w:rsidP="00D604BD">
            <w:pPr>
              <w:pStyle w:val="Informacindelareunin"/>
              <w:ind w:left="0"/>
              <w:rPr>
                <w:lang w:bidi="es-ES"/>
              </w:rPr>
            </w:pPr>
          </w:p>
        </w:tc>
        <w:tc>
          <w:tcPr>
            <w:tcW w:w="4221" w:type="dxa"/>
          </w:tcPr>
          <w:p w14:paraId="00D34606" w14:textId="334D0DC5" w:rsidR="00D04B57" w:rsidRDefault="00D04B57" w:rsidP="007E7F36">
            <w:pPr>
              <w:pStyle w:val="Informacindecontacto"/>
            </w:pPr>
          </w:p>
        </w:tc>
        <w:tc>
          <w:tcPr>
            <w:tcW w:w="3039" w:type="dxa"/>
            <w:vAlign w:val="bottom"/>
          </w:tcPr>
          <w:p w14:paraId="4432160B" w14:textId="77777777" w:rsidR="007E7F36" w:rsidRDefault="007E7F36" w:rsidP="00A66B18">
            <w:pPr>
              <w:pStyle w:val="Informacindecontacto"/>
            </w:pPr>
          </w:p>
        </w:tc>
      </w:tr>
    </w:tbl>
    <w:p w14:paraId="6B8E9506" w14:textId="1DAFCCED" w:rsidR="007E7F36" w:rsidRPr="00B0191C" w:rsidRDefault="00CC4645" w:rsidP="00D604BD">
      <w:pPr>
        <w:pStyle w:val="Heading1"/>
        <w:ind w:left="0"/>
        <w:rPr>
          <w:rFonts w:ascii="Arial" w:hAnsi="Arial" w:cs="Arial"/>
        </w:rPr>
      </w:pPr>
      <w:r>
        <w:rPr>
          <w:rFonts w:ascii="Arial" w:hAnsi="Arial" w:cs="Arial"/>
        </w:rPr>
        <w:t xml:space="preserve">1. </w:t>
      </w:r>
      <w:r w:rsidR="00306D02" w:rsidRPr="00B0191C">
        <w:rPr>
          <w:rFonts w:ascii="Arial" w:hAnsi="Arial" w:cs="Arial"/>
        </w:rPr>
        <w:t xml:space="preserve">Datos generales </w:t>
      </w:r>
    </w:p>
    <w:tbl>
      <w:tblPr>
        <w:tblW w:w="5000" w:type="pct"/>
        <w:jc w:val="center"/>
        <w:tblLayout w:type="fixed"/>
        <w:tblCellMar>
          <w:left w:w="0" w:type="dxa"/>
          <w:right w:w="0" w:type="dxa"/>
        </w:tblCellMar>
        <w:tblLook w:val="0600" w:firstRow="0" w:lastRow="0" w:firstColumn="0" w:lastColumn="0" w:noHBand="1" w:noVBand="1"/>
      </w:tblPr>
      <w:tblGrid>
        <w:gridCol w:w="611"/>
        <w:gridCol w:w="2616"/>
        <w:gridCol w:w="4971"/>
        <w:gridCol w:w="2268"/>
      </w:tblGrid>
      <w:tr w:rsidR="007E7F36" w:rsidRPr="00B0191C" w14:paraId="5E7285E5" w14:textId="77777777" w:rsidTr="00E21240">
        <w:trPr>
          <w:trHeight w:val="1440"/>
          <w:jc w:val="center"/>
        </w:trPr>
        <w:tc>
          <w:tcPr>
            <w:tcW w:w="630" w:type="dxa"/>
          </w:tcPr>
          <w:p w14:paraId="57F7F6F9" w14:textId="77777777" w:rsidR="007E7F36" w:rsidRPr="00B0191C" w:rsidRDefault="007E7F36" w:rsidP="007E7F36">
            <w:pPr>
              <w:ind w:left="0"/>
              <w:rPr>
                <w:rFonts w:ascii="Arial" w:hAnsi="Arial" w:cs="Arial"/>
              </w:rPr>
            </w:pPr>
          </w:p>
        </w:tc>
        <w:tc>
          <w:tcPr>
            <w:tcW w:w="2700" w:type="dxa"/>
          </w:tcPr>
          <w:p w14:paraId="5ECA8898" w14:textId="12A8906C" w:rsidR="007E7F36" w:rsidRPr="00B0191C" w:rsidRDefault="00D604BD" w:rsidP="00B0191C">
            <w:pPr>
              <w:pStyle w:val="Horasdereunin"/>
              <w:numPr>
                <w:ilvl w:val="0"/>
                <w:numId w:val="1"/>
              </w:numPr>
              <w:rPr>
                <w:rFonts w:ascii="Arial" w:hAnsi="Arial" w:cs="Arial"/>
              </w:rPr>
            </w:pPr>
            <w:r w:rsidRPr="00B0191C">
              <w:rPr>
                <w:rFonts w:ascii="Arial" w:hAnsi="Arial" w:cs="Arial"/>
              </w:rPr>
              <w:t xml:space="preserve">Curso: </w:t>
            </w:r>
          </w:p>
        </w:tc>
        <w:tc>
          <w:tcPr>
            <w:tcW w:w="5130" w:type="dxa"/>
          </w:tcPr>
          <w:p w14:paraId="1AE71CC4" w14:textId="4992156C" w:rsidR="007E7F36" w:rsidRPr="00B0191C" w:rsidRDefault="00D604BD" w:rsidP="00B0191C">
            <w:pPr>
              <w:pStyle w:val="Descripcindelpunto"/>
              <w:rPr>
                <w:rFonts w:ascii="Arial" w:hAnsi="Arial" w:cs="Arial"/>
              </w:rPr>
            </w:pPr>
            <w:r w:rsidRPr="00B0191C">
              <w:rPr>
                <w:rFonts w:ascii="Arial" w:hAnsi="Arial" w:cs="Arial"/>
              </w:rPr>
              <w:t>Fundamento de Programación</w:t>
            </w:r>
          </w:p>
        </w:tc>
        <w:tc>
          <w:tcPr>
            <w:tcW w:w="2340" w:type="dxa"/>
          </w:tcPr>
          <w:p w14:paraId="2F47541C" w14:textId="094AACE8" w:rsidR="007E7F36" w:rsidRPr="00B0191C" w:rsidRDefault="007E7F36" w:rsidP="00E21240">
            <w:pPr>
              <w:pStyle w:val="Ubicacin"/>
              <w:rPr>
                <w:rFonts w:ascii="Arial" w:hAnsi="Arial" w:cs="Arial"/>
              </w:rPr>
            </w:pPr>
          </w:p>
        </w:tc>
      </w:tr>
      <w:tr w:rsidR="00E21240" w:rsidRPr="00B0191C" w14:paraId="664D1348" w14:textId="77777777" w:rsidTr="00E21240">
        <w:trPr>
          <w:trHeight w:val="1440"/>
          <w:jc w:val="center"/>
        </w:trPr>
        <w:tc>
          <w:tcPr>
            <w:tcW w:w="630" w:type="dxa"/>
          </w:tcPr>
          <w:p w14:paraId="6A878638" w14:textId="77777777" w:rsidR="00E21240" w:rsidRPr="00B0191C" w:rsidRDefault="00E21240" w:rsidP="00E21240">
            <w:pPr>
              <w:ind w:left="0"/>
              <w:rPr>
                <w:rFonts w:ascii="Arial" w:hAnsi="Arial" w:cs="Arial"/>
              </w:rPr>
            </w:pPr>
          </w:p>
        </w:tc>
        <w:tc>
          <w:tcPr>
            <w:tcW w:w="2700" w:type="dxa"/>
          </w:tcPr>
          <w:p w14:paraId="6C34FEFD" w14:textId="3C4C6877" w:rsidR="00E21240" w:rsidRPr="00B0191C" w:rsidRDefault="00D604BD" w:rsidP="00B0191C">
            <w:pPr>
              <w:pStyle w:val="Horasdereunin"/>
              <w:numPr>
                <w:ilvl w:val="0"/>
                <w:numId w:val="1"/>
              </w:numPr>
              <w:rPr>
                <w:rFonts w:ascii="Arial" w:hAnsi="Arial" w:cs="Arial"/>
              </w:rPr>
            </w:pPr>
            <w:r w:rsidRPr="00B0191C">
              <w:rPr>
                <w:rFonts w:ascii="Arial" w:hAnsi="Arial" w:cs="Arial"/>
              </w:rPr>
              <w:t>Carrera:</w:t>
            </w:r>
          </w:p>
        </w:tc>
        <w:tc>
          <w:tcPr>
            <w:tcW w:w="5130" w:type="dxa"/>
          </w:tcPr>
          <w:p w14:paraId="48271849" w14:textId="73A40A65" w:rsidR="00E21240" w:rsidRPr="00B0191C" w:rsidRDefault="00D604BD" w:rsidP="00B0191C">
            <w:pPr>
              <w:pStyle w:val="Descripcindelpunto"/>
              <w:rPr>
                <w:rFonts w:ascii="Arial" w:hAnsi="Arial" w:cs="Arial"/>
              </w:rPr>
            </w:pPr>
            <w:r w:rsidRPr="00B0191C">
              <w:rPr>
                <w:rFonts w:ascii="Arial" w:hAnsi="Arial" w:cs="Arial"/>
              </w:rPr>
              <w:t xml:space="preserve">Ingeniería en Sistemas Computarizados </w:t>
            </w:r>
          </w:p>
        </w:tc>
        <w:tc>
          <w:tcPr>
            <w:tcW w:w="2340" w:type="dxa"/>
          </w:tcPr>
          <w:p w14:paraId="1EDB8369" w14:textId="20860613" w:rsidR="00E21240" w:rsidRPr="00B0191C" w:rsidRDefault="00E21240" w:rsidP="00E21240">
            <w:pPr>
              <w:pStyle w:val="Ubicacin"/>
              <w:rPr>
                <w:rFonts w:ascii="Arial" w:hAnsi="Arial" w:cs="Arial"/>
              </w:rPr>
            </w:pPr>
          </w:p>
        </w:tc>
      </w:tr>
      <w:tr w:rsidR="00E21240" w:rsidRPr="00B0191C" w14:paraId="4E1C0564" w14:textId="77777777" w:rsidTr="00E21240">
        <w:trPr>
          <w:trHeight w:val="1440"/>
          <w:jc w:val="center"/>
        </w:trPr>
        <w:tc>
          <w:tcPr>
            <w:tcW w:w="630" w:type="dxa"/>
          </w:tcPr>
          <w:p w14:paraId="35E99D94" w14:textId="77777777" w:rsidR="00E21240" w:rsidRPr="00B0191C" w:rsidRDefault="00E21240" w:rsidP="00E21240">
            <w:pPr>
              <w:ind w:left="0"/>
              <w:rPr>
                <w:rFonts w:ascii="Arial" w:hAnsi="Arial" w:cs="Arial"/>
              </w:rPr>
            </w:pPr>
          </w:p>
        </w:tc>
        <w:tc>
          <w:tcPr>
            <w:tcW w:w="2700" w:type="dxa"/>
          </w:tcPr>
          <w:p w14:paraId="5E4F0A3C" w14:textId="24CB3A6C" w:rsidR="00E21240" w:rsidRPr="00B0191C" w:rsidRDefault="00B0191C" w:rsidP="00B0191C">
            <w:pPr>
              <w:pStyle w:val="Horasdereunin"/>
              <w:numPr>
                <w:ilvl w:val="0"/>
                <w:numId w:val="1"/>
              </w:numPr>
              <w:rPr>
                <w:rFonts w:ascii="Arial" w:hAnsi="Arial" w:cs="Arial"/>
              </w:rPr>
            </w:pPr>
            <w:r w:rsidRPr="00B0191C">
              <w:rPr>
                <w:rFonts w:ascii="Arial" w:hAnsi="Arial" w:cs="Arial"/>
              </w:rPr>
              <w:t>Institución</w:t>
            </w:r>
            <w:r w:rsidR="00D604BD" w:rsidRPr="00B0191C">
              <w:rPr>
                <w:rFonts w:ascii="Arial" w:hAnsi="Arial" w:cs="Arial"/>
              </w:rPr>
              <w:t xml:space="preserve">: </w:t>
            </w:r>
          </w:p>
        </w:tc>
        <w:tc>
          <w:tcPr>
            <w:tcW w:w="5130" w:type="dxa"/>
          </w:tcPr>
          <w:p w14:paraId="194886FA" w14:textId="71865C6F" w:rsidR="00E21240" w:rsidRPr="00B0191C" w:rsidRDefault="00B0191C" w:rsidP="00B0191C">
            <w:pPr>
              <w:pStyle w:val="Descripcindelpunto"/>
              <w:rPr>
                <w:rFonts w:ascii="Arial" w:hAnsi="Arial" w:cs="Arial"/>
              </w:rPr>
            </w:pPr>
            <w:r w:rsidRPr="00B0191C">
              <w:rPr>
                <w:rFonts w:ascii="Arial" w:hAnsi="Arial" w:cs="Arial"/>
              </w:rPr>
              <w:t>Universidad</w:t>
            </w:r>
            <w:r w:rsidR="00D604BD" w:rsidRPr="00B0191C">
              <w:rPr>
                <w:rFonts w:ascii="Arial" w:hAnsi="Arial" w:cs="Arial"/>
              </w:rPr>
              <w:t xml:space="preserve"> Privada del Norte (UPN)</w:t>
            </w:r>
          </w:p>
        </w:tc>
        <w:tc>
          <w:tcPr>
            <w:tcW w:w="2340" w:type="dxa"/>
          </w:tcPr>
          <w:p w14:paraId="0E6EDCDF" w14:textId="257731BE" w:rsidR="00E21240" w:rsidRPr="00B0191C" w:rsidRDefault="00E21240" w:rsidP="00E21240">
            <w:pPr>
              <w:pStyle w:val="Ubicacin"/>
              <w:rPr>
                <w:rFonts w:ascii="Arial" w:hAnsi="Arial" w:cs="Arial"/>
              </w:rPr>
            </w:pPr>
          </w:p>
        </w:tc>
      </w:tr>
      <w:tr w:rsidR="00E21240" w:rsidRPr="00B0191C" w14:paraId="67D1B116" w14:textId="77777777" w:rsidTr="00E21240">
        <w:trPr>
          <w:trHeight w:val="1440"/>
          <w:jc w:val="center"/>
        </w:trPr>
        <w:tc>
          <w:tcPr>
            <w:tcW w:w="630" w:type="dxa"/>
          </w:tcPr>
          <w:p w14:paraId="2407B7E1" w14:textId="77777777" w:rsidR="00E21240" w:rsidRPr="00B0191C" w:rsidRDefault="00E21240" w:rsidP="00E21240">
            <w:pPr>
              <w:ind w:left="0"/>
              <w:rPr>
                <w:rFonts w:ascii="Arial" w:hAnsi="Arial" w:cs="Arial"/>
              </w:rPr>
            </w:pPr>
          </w:p>
        </w:tc>
        <w:tc>
          <w:tcPr>
            <w:tcW w:w="2700" w:type="dxa"/>
          </w:tcPr>
          <w:p w14:paraId="5725F174" w14:textId="0F2CF3B1" w:rsidR="00E21240" w:rsidRPr="00B0191C" w:rsidRDefault="00D604BD" w:rsidP="00B0191C">
            <w:pPr>
              <w:pStyle w:val="Horasdereunin"/>
              <w:numPr>
                <w:ilvl w:val="0"/>
                <w:numId w:val="1"/>
              </w:numPr>
              <w:rPr>
                <w:rFonts w:ascii="Arial" w:hAnsi="Arial" w:cs="Arial"/>
              </w:rPr>
            </w:pPr>
            <w:r w:rsidRPr="00B0191C">
              <w:rPr>
                <w:rFonts w:ascii="Arial" w:hAnsi="Arial" w:cs="Arial"/>
              </w:rPr>
              <w:t>Proyecto:</w:t>
            </w:r>
          </w:p>
        </w:tc>
        <w:tc>
          <w:tcPr>
            <w:tcW w:w="5130" w:type="dxa"/>
          </w:tcPr>
          <w:p w14:paraId="65ACCA40" w14:textId="0FAFBB96" w:rsidR="00E21240" w:rsidRPr="00B0191C" w:rsidRDefault="00D604BD" w:rsidP="00B0191C">
            <w:pPr>
              <w:pStyle w:val="Descripcindelpunto"/>
              <w:rPr>
                <w:rFonts w:ascii="Arial" w:hAnsi="Arial" w:cs="Arial"/>
              </w:rPr>
            </w:pPr>
            <w:r w:rsidRPr="00B0191C">
              <w:rPr>
                <w:rFonts w:ascii="Arial" w:hAnsi="Arial" w:cs="Arial"/>
              </w:rPr>
              <w:t>Propuesta Mesa de Partes Municipalidad S</w:t>
            </w:r>
            <w:r w:rsidR="00CC4645">
              <w:rPr>
                <w:rFonts w:ascii="Arial" w:hAnsi="Arial" w:cs="Arial"/>
              </w:rPr>
              <w:t>JL.</w:t>
            </w:r>
          </w:p>
        </w:tc>
        <w:tc>
          <w:tcPr>
            <w:tcW w:w="2340" w:type="dxa"/>
          </w:tcPr>
          <w:p w14:paraId="30D7F4A8" w14:textId="0DF20564" w:rsidR="00E21240" w:rsidRPr="00B0191C" w:rsidRDefault="00E21240" w:rsidP="00E21240">
            <w:pPr>
              <w:pStyle w:val="Ubicacin"/>
              <w:rPr>
                <w:rFonts w:ascii="Arial" w:hAnsi="Arial" w:cs="Arial"/>
              </w:rPr>
            </w:pPr>
          </w:p>
        </w:tc>
      </w:tr>
      <w:tr w:rsidR="00E21240" w:rsidRPr="00B0191C" w14:paraId="2FAC9AB1" w14:textId="77777777" w:rsidTr="00E21240">
        <w:trPr>
          <w:trHeight w:val="1440"/>
          <w:jc w:val="center"/>
        </w:trPr>
        <w:tc>
          <w:tcPr>
            <w:tcW w:w="630" w:type="dxa"/>
          </w:tcPr>
          <w:p w14:paraId="728393F2" w14:textId="77777777" w:rsidR="00E21240" w:rsidRPr="00B0191C" w:rsidRDefault="00E21240" w:rsidP="00E21240">
            <w:pPr>
              <w:ind w:left="0"/>
              <w:rPr>
                <w:rFonts w:ascii="Arial" w:hAnsi="Arial" w:cs="Arial"/>
              </w:rPr>
            </w:pPr>
          </w:p>
        </w:tc>
        <w:tc>
          <w:tcPr>
            <w:tcW w:w="2700" w:type="dxa"/>
          </w:tcPr>
          <w:p w14:paraId="3CCFADE4" w14:textId="082D0A66" w:rsidR="00E21240" w:rsidRPr="00B0191C" w:rsidRDefault="00D604BD" w:rsidP="00B0191C">
            <w:pPr>
              <w:pStyle w:val="Horasdereunin"/>
              <w:numPr>
                <w:ilvl w:val="0"/>
                <w:numId w:val="1"/>
              </w:numPr>
              <w:rPr>
                <w:rFonts w:ascii="Arial" w:hAnsi="Arial" w:cs="Arial"/>
              </w:rPr>
            </w:pPr>
            <w:r w:rsidRPr="00B0191C">
              <w:rPr>
                <w:rFonts w:ascii="Arial" w:hAnsi="Arial" w:cs="Arial"/>
              </w:rPr>
              <w:t>Lugar de la visita:</w:t>
            </w:r>
          </w:p>
        </w:tc>
        <w:tc>
          <w:tcPr>
            <w:tcW w:w="5130" w:type="dxa"/>
          </w:tcPr>
          <w:p w14:paraId="064ECACA" w14:textId="2FF8207D" w:rsidR="00E21240" w:rsidRPr="00B0191C" w:rsidRDefault="00D604BD" w:rsidP="00B0191C">
            <w:pPr>
              <w:pStyle w:val="Descripcindelpunto"/>
              <w:rPr>
                <w:rFonts w:ascii="Arial" w:hAnsi="Arial" w:cs="Arial"/>
              </w:rPr>
            </w:pPr>
            <w:r w:rsidRPr="00B0191C">
              <w:rPr>
                <w:rFonts w:ascii="Arial" w:hAnsi="Arial" w:cs="Arial"/>
              </w:rPr>
              <w:t>Municipalidad</w:t>
            </w:r>
            <w:r w:rsidR="00B0191C" w:rsidRPr="00B0191C">
              <w:rPr>
                <w:rFonts w:ascii="Arial" w:hAnsi="Arial" w:cs="Arial"/>
              </w:rPr>
              <w:t xml:space="preserve"> distrital</w:t>
            </w:r>
            <w:r w:rsidRPr="00B0191C">
              <w:rPr>
                <w:rFonts w:ascii="Arial" w:hAnsi="Arial" w:cs="Arial"/>
              </w:rPr>
              <w:t xml:space="preserve"> de San Juan de Luriganco</w:t>
            </w:r>
          </w:p>
        </w:tc>
        <w:tc>
          <w:tcPr>
            <w:tcW w:w="2340" w:type="dxa"/>
          </w:tcPr>
          <w:p w14:paraId="17C65B63" w14:textId="467B77A1" w:rsidR="00D604BD" w:rsidRPr="00B0191C" w:rsidRDefault="00D604BD" w:rsidP="00E21240">
            <w:pPr>
              <w:pStyle w:val="Ubicacin"/>
              <w:rPr>
                <w:rFonts w:ascii="Arial" w:hAnsi="Arial" w:cs="Arial"/>
              </w:rPr>
            </w:pPr>
          </w:p>
        </w:tc>
      </w:tr>
      <w:tr w:rsidR="00D604BD" w:rsidRPr="00B0191C" w14:paraId="51FBE910" w14:textId="77777777" w:rsidTr="00E21240">
        <w:trPr>
          <w:trHeight w:val="1440"/>
          <w:jc w:val="center"/>
        </w:trPr>
        <w:tc>
          <w:tcPr>
            <w:tcW w:w="630" w:type="dxa"/>
          </w:tcPr>
          <w:p w14:paraId="723A464F" w14:textId="77777777" w:rsidR="00D604BD" w:rsidRPr="00B0191C" w:rsidRDefault="00D604BD" w:rsidP="00E21240">
            <w:pPr>
              <w:ind w:left="0"/>
              <w:rPr>
                <w:rFonts w:ascii="Arial" w:hAnsi="Arial" w:cs="Arial"/>
              </w:rPr>
            </w:pPr>
          </w:p>
        </w:tc>
        <w:tc>
          <w:tcPr>
            <w:tcW w:w="2700" w:type="dxa"/>
          </w:tcPr>
          <w:p w14:paraId="40A84BF2" w14:textId="22B5DA05" w:rsidR="00D604BD" w:rsidRPr="00B0191C" w:rsidRDefault="00D604BD" w:rsidP="00B0191C">
            <w:pPr>
              <w:pStyle w:val="Horasdereunin"/>
              <w:numPr>
                <w:ilvl w:val="0"/>
                <w:numId w:val="1"/>
              </w:numPr>
              <w:rPr>
                <w:rFonts w:ascii="Arial" w:hAnsi="Arial" w:cs="Arial"/>
              </w:rPr>
            </w:pPr>
            <w:r w:rsidRPr="00B0191C">
              <w:rPr>
                <w:rFonts w:ascii="Arial" w:hAnsi="Arial" w:cs="Arial"/>
              </w:rPr>
              <w:t>Fecha de la visita:</w:t>
            </w:r>
          </w:p>
        </w:tc>
        <w:tc>
          <w:tcPr>
            <w:tcW w:w="5130" w:type="dxa"/>
          </w:tcPr>
          <w:p w14:paraId="13765783" w14:textId="4344CAFE" w:rsidR="00D604BD" w:rsidRPr="00B0191C" w:rsidRDefault="00D604BD" w:rsidP="00B0191C">
            <w:pPr>
              <w:pStyle w:val="Descripcindelpunto"/>
              <w:rPr>
                <w:rFonts w:ascii="Arial" w:hAnsi="Arial" w:cs="Arial"/>
              </w:rPr>
            </w:pPr>
            <w:r w:rsidRPr="00B0191C">
              <w:rPr>
                <w:rFonts w:ascii="Arial" w:hAnsi="Arial" w:cs="Arial"/>
              </w:rPr>
              <w:t>14 de septiembre de 2026</w:t>
            </w:r>
          </w:p>
        </w:tc>
        <w:tc>
          <w:tcPr>
            <w:tcW w:w="2340" w:type="dxa"/>
          </w:tcPr>
          <w:p w14:paraId="3E07F2D7" w14:textId="77777777" w:rsidR="00D604BD" w:rsidRPr="00B0191C" w:rsidRDefault="00D604BD" w:rsidP="00E21240">
            <w:pPr>
              <w:pStyle w:val="Ubicacin"/>
              <w:rPr>
                <w:rFonts w:ascii="Arial" w:hAnsi="Arial" w:cs="Arial"/>
              </w:rPr>
            </w:pPr>
          </w:p>
        </w:tc>
      </w:tr>
      <w:tr w:rsidR="00D604BD" w:rsidRPr="00B0191C" w14:paraId="3D424B29" w14:textId="77777777" w:rsidTr="00E21240">
        <w:trPr>
          <w:trHeight w:val="1440"/>
          <w:jc w:val="center"/>
        </w:trPr>
        <w:tc>
          <w:tcPr>
            <w:tcW w:w="630" w:type="dxa"/>
          </w:tcPr>
          <w:p w14:paraId="29C5A7B8" w14:textId="77777777" w:rsidR="00D604BD" w:rsidRPr="00B0191C" w:rsidRDefault="00D604BD" w:rsidP="00E21240">
            <w:pPr>
              <w:ind w:left="0"/>
              <w:rPr>
                <w:rFonts w:ascii="Arial" w:hAnsi="Arial" w:cs="Arial"/>
              </w:rPr>
            </w:pPr>
          </w:p>
        </w:tc>
        <w:tc>
          <w:tcPr>
            <w:tcW w:w="2700" w:type="dxa"/>
          </w:tcPr>
          <w:p w14:paraId="1EC00075" w14:textId="0AE27FD4" w:rsidR="00D604BD" w:rsidRPr="00B0191C" w:rsidRDefault="00B0191C" w:rsidP="00D604BD">
            <w:pPr>
              <w:pStyle w:val="Horasdereunin"/>
              <w:numPr>
                <w:ilvl w:val="0"/>
                <w:numId w:val="1"/>
              </w:numPr>
              <w:rPr>
                <w:rFonts w:ascii="Arial" w:hAnsi="Arial" w:cs="Arial"/>
              </w:rPr>
            </w:pPr>
            <w:r w:rsidRPr="00B0191C">
              <w:rPr>
                <w:rFonts w:ascii="Arial" w:hAnsi="Arial" w:cs="Arial"/>
              </w:rPr>
              <w:t>Integrantes del grupo:</w:t>
            </w:r>
          </w:p>
        </w:tc>
        <w:tc>
          <w:tcPr>
            <w:tcW w:w="5130" w:type="dxa"/>
          </w:tcPr>
          <w:p w14:paraId="46DE4E56" w14:textId="79D037D3" w:rsidR="00B0191C" w:rsidRPr="00B0191C" w:rsidRDefault="00B0191C" w:rsidP="00E21240">
            <w:pPr>
              <w:pStyle w:val="Descripcindelpunto"/>
              <w:rPr>
                <w:rFonts w:ascii="Arial" w:hAnsi="Arial" w:cs="Arial"/>
              </w:rPr>
            </w:pPr>
            <w:r w:rsidRPr="00B0191C">
              <w:rPr>
                <w:rFonts w:ascii="Arial" w:hAnsi="Arial" w:cs="Arial"/>
              </w:rPr>
              <w:t xml:space="preserve">Villar Joan, </w:t>
            </w:r>
            <w:r w:rsidR="00CC4645">
              <w:rPr>
                <w:rFonts w:ascii="Arial" w:hAnsi="Arial" w:cs="Arial"/>
              </w:rPr>
              <w:t>Gonzales Aaron, Huilcaya Alejandro, Ruiz Graciela y Ruiz manuel</w:t>
            </w:r>
          </w:p>
        </w:tc>
        <w:tc>
          <w:tcPr>
            <w:tcW w:w="2340" w:type="dxa"/>
          </w:tcPr>
          <w:p w14:paraId="59701E2B" w14:textId="77777777" w:rsidR="00D604BD" w:rsidRPr="00B0191C" w:rsidRDefault="00D604BD" w:rsidP="00E21240">
            <w:pPr>
              <w:pStyle w:val="Ubicacin"/>
              <w:rPr>
                <w:rFonts w:ascii="Arial" w:hAnsi="Arial" w:cs="Arial"/>
              </w:rPr>
            </w:pPr>
          </w:p>
        </w:tc>
      </w:tr>
    </w:tbl>
    <w:p w14:paraId="0E731352" w14:textId="49F25EE3" w:rsidR="00A66B18" w:rsidRDefault="00A66B18" w:rsidP="00B0191C">
      <w:pPr>
        <w:pStyle w:val="Heading2"/>
        <w:ind w:left="0"/>
      </w:pPr>
    </w:p>
    <w:p w14:paraId="2C056E46" w14:textId="77777777" w:rsidR="00B0191C" w:rsidRDefault="00B0191C" w:rsidP="00B0191C"/>
    <w:p w14:paraId="0C0C77BA" w14:textId="77777777" w:rsidR="00B0191C" w:rsidRDefault="00B0191C" w:rsidP="00B0191C"/>
    <w:p w14:paraId="72B2637A" w14:textId="077C4AC4" w:rsidR="00B0191C" w:rsidRDefault="00CC4645" w:rsidP="00B0191C">
      <w:pPr>
        <w:jc w:val="center"/>
        <w:rPr>
          <w:rFonts w:ascii="Arial" w:hAnsi="Arial" w:cs="Arial"/>
          <w:b/>
          <w:bCs/>
          <w:i/>
          <w:iCs/>
          <w:sz w:val="48"/>
          <w:szCs w:val="48"/>
          <w:u w:val="single"/>
        </w:rPr>
      </w:pPr>
      <w:r>
        <w:rPr>
          <w:rFonts w:ascii="Arial" w:hAnsi="Arial" w:cs="Arial"/>
          <w:b/>
          <w:bCs/>
          <w:i/>
          <w:iCs/>
          <w:sz w:val="48"/>
          <w:szCs w:val="48"/>
          <w:u w:val="single"/>
        </w:rPr>
        <w:t xml:space="preserve">2. </w:t>
      </w:r>
      <w:r w:rsidR="00B0191C" w:rsidRPr="00B0191C">
        <w:rPr>
          <w:rFonts w:ascii="Arial" w:hAnsi="Arial" w:cs="Arial"/>
          <w:b/>
          <w:bCs/>
          <w:i/>
          <w:iCs/>
          <w:sz w:val="48"/>
          <w:szCs w:val="48"/>
          <w:u w:val="single"/>
        </w:rPr>
        <w:t>Objetivo de la visita</w:t>
      </w:r>
    </w:p>
    <w:p w14:paraId="20BFC587" w14:textId="77777777" w:rsidR="00B0191C" w:rsidRDefault="00B0191C" w:rsidP="00B0191C">
      <w:pPr>
        <w:jc w:val="center"/>
        <w:rPr>
          <w:rFonts w:ascii="Arial" w:hAnsi="Arial" w:cs="Arial"/>
          <w:b/>
          <w:bCs/>
          <w:i/>
          <w:iCs/>
          <w:sz w:val="48"/>
          <w:szCs w:val="48"/>
          <w:u w:val="single"/>
        </w:rPr>
      </w:pPr>
    </w:p>
    <w:p w14:paraId="23C930D0" w14:textId="2E4E992C" w:rsidR="00B0191C" w:rsidRDefault="00B0191C" w:rsidP="00B0191C">
      <w:pPr>
        <w:rPr>
          <w:rFonts w:ascii="Arial" w:hAnsi="Arial" w:cs="Arial"/>
          <w:sz w:val="28"/>
          <w:szCs w:val="28"/>
        </w:rPr>
      </w:pPr>
      <w:r w:rsidRPr="00CC4645">
        <w:rPr>
          <w:rFonts w:ascii="Arial" w:hAnsi="Arial" w:cs="Arial"/>
          <w:i/>
          <w:iCs/>
          <w:sz w:val="28"/>
          <w:szCs w:val="28"/>
          <w:u w:val="single"/>
        </w:rPr>
        <w:t>L</w:t>
      </w:r>
      <w:r w:rsidRPr="00CC4645">
        <w:rPr>
          <w:rFonts w:ascii="Arial" w:hAnsi="Arial" w:cs="Arial"/>
          <w:sz w:val="28"/>
          <w:szCs w:val="28"/>
        </w:rPr>
        <w:t>a</w:t>
      </w:r>
      <w:r>
        <w:rPr>
          <w:rFonts w:ascii="Arial" w:hAnsi="Arial" w:cs="Arial"/>
          <w:sz w:val="28"/>
          <w:szCs w:val="28"/>
        </w:rPr>
        <w:t xml:space="preserve"> visita tuvo como objetivo </w:t>
      </w:r>
      <w:r w:rsidR="00D22942">
        <w:rPr>
          <w:rFonts w:ascii="Arial" w:hAnsi="Arial" w:cs="Arial"/>
          <w:sz w:val="28"/>
          <w:szCs w:val="28"/>
        </w:rPr>
        <w:t>realizar el levantamiento de la información sobre procesos y procedimientos realizados en la municipalidad en la recepción, atención y procesamiento de documentos (solicitudes) en el área de mesa de parte</w:t>
      </w:r>
      <w:r w:rsidR="00CC4645">
        <w:rPr>
          <w:rFonts w:ascii="Arial" w:hAnsi="Arial" w:cs="Arial"/>
          <w:sz w:val="28"/>
          <w:szCs w:val="28"/>
        </w:rPr>
        <w:t>s</w:t>
      </w:r>
      <w:r w:rsidR="00D22942">
        <w:rPr>
          <w:rFonts w:ascii="Arial" w:hAnsi="Arial" w:cs="Arial"/>
          <w:sz w:val="28"/>
          <w:szCs w:val="28"/>
        </w:rPr>
        <w:t xml:space="preserve"> de la municipalidad de san juan de Lurigancho </w:t>
      </w:r>
    </w:p>
    <w:p w14:paraId="3BAAA3D8" w14:textId="2268E4D6" w:rsidR="00D22942" w:rsidRDefault="00D22942" w:rsidP="00B0191C">
      <w:pPr>
        <w:rPr>
          <w:rFonts w:ascii="Arial" w:hAnsi="Arial" w:cs="Arial"/>
          <w:sz w:val="28"/>
          <w:szCs w:val="28"/>
        </w:rPr>
      </w:pPr>
      <w:r>
        <w:rPr>
          <w:rFonts w:ascii="Arial" w:hAnsi="Arial" w:cs="Arial"/>
          <w:sz w:val="28"/>
          <w:szCs w:val="28"/>
        </w:rPr>
        <w:t>Durante la visita se busca conocer las actividades que debe realizar un ciudadano para realizar una solicitud a la mesa de partes con especial énfasis en los posibles quiebres y retrasos que demoren el trámite de solicitud de documentos buscando dar soluciones efectivas a distintas situaciones que podemos encontrar en su actual proceso de atención al ciudadano</w:t>
      </w:r>
    </w:p>
    <w:p w14:paraId="3759AF3A" w14:textId="1856E675" w:rsidR="00D22942" w:rsidRDefault="00D22942" w:rsidP="00D22942">
      <w:pPr>
        <w:rPr>
          <w:rFonts w:ascii="Arial" w:hAnsi="Arial" w:cs="Arial"/>
          <w:sz w:val="28"/>
          <w:szCs w:val="28"/>
        </w:rPr>
      </w:pPr>
      <w:r>
        <w:rPr>
          <w:rFonts w:ascii="Arial" w:hAnsi="Arial" w:cs="Arial"/>
          <w:sz w:val="28"/>
          <w:szCs w:val="28"/>
        </w:rPr>
        <w:t>Toda la información recopilad</w:t>
      </w:r>
      <w:r w:rsidR="00CC4645">
        <w:rPr>
          <w:rFonts w:ascii="Arial" w:hAnsi="Arial" w:cs="Arial"/>
          <w:sz w:val="28"/>
          <w:szCs w:val="28"/>
        </w:rPr>
        <w:t>a</w:t>
      </w:r>
      <w:r>
        <w:rPr>
          <w:rFonts w:ascii="Arial" w:hAnsi="Arial" w:cs="Arial"/>
          <w:sz w:val="28"/>
          <w:szCs w:val="28"/>
        </w:rPr>
        <w:t xml:space="preserve"> servirá como base para una solución informática que busca agilizar procesos, eliminar procesos innecesarios, canalizar la información de manera correcta y eficiente con un manejo oportuno de dicha información y un tratamiento </w:t>
      </w:r>
      <w:r w:rsidR="00A50E62">
        <w:rPr>
          <w:rFonts w:ascii="Arial" w:hAnsi="Arial" w:cs="Arial"/>
          <w:sz w:val="28"/>
          <w:szCs w:val="28"/>
        </w:rPr>
        <w:t>más</w:t>
      </w:r>
      <w:r>
        <w:rPr>
          <w:rFonts w:ascii="Arial" w:hAnsi="Arial" w:cs="Arial"/>
          <w:sz w:val="28"/>
          <w:szCs w:val="28"/>
        </w:rPr>
        <w:t xml:space="preserve"> eficiente </w:t>
      </w:r>
      <w:r w:rsidR="00A50E62">
        <w:rPr>
          <w:rFonts w:ascii="Arial" w:hAnsi="Arial" w:cs="Arial"/>
          <w:sz w:val="28"/>
          <w:szCs w:val="28"/>
        </w:rPr>
        <w:t>al responder al ciudadano a la brevedad posible</w:t>
      </w:r>
      <w:r>
        <w:rPr>
          <w:rFonts w:ascii="Arial" w:hAnsi="Arial" w:cs="Arial"/>
          <w:sz w:val="28"/>
          <w:szCs w:val="28"/>
        </w:rPr>
        <w:t xml:space="preserve"> </w:t>
      </w:r>
    </w:p>
    <w:p w14:paraId="13EE6AE2" w14:textId="77777777" w:rsidR="00CC4645" w:rsidRDefault="00CC4645" w:rsidP="00D22942">
      <w:pPr>
        <w:rPr>
          <w:rFonts w:ascii="Arial" w:hAnsi="Arial" w:cs="Arial"/>
          <w:sz w:val="28"/>
          <w:szCs w:val="28"/>
        </w:rPr>
      </w:pPr>
    </w:p>
    <w:p w14:paraId="2568A20B" w14:textId="6B30D74C" w:rsidR="00CC4645" w:rsidRDefault="00CC4645" w:rsidP="00CC4645">
      <w:pPr>
        <w:jc w:val="center"/>
        <w:rPr>
          <w:rFonts w:ascii="Arial" w:hAnsi="Arial" w:cs="Arial"/>
          <w:b/>
          <w:bCs/>
          <w:i/>
          <w:iCs/>
          <w:sz w:val="48"/>
          <w:szCs w:val="48"/>
          <w:u w:val="single"/>
        </w:rPr>
      </w:pPr>
      <w:r w:rsidRPr="00CC4645">
        <w:rPr>
          <w:rFonts w:ascii="Arial" w:hAnsi="Arial" w:cs="Arial"/>
          <w:b/>
          <w:bCs/>
          <w:i/>
          <w:iCs/>
          <w:sz w:val="48"/>
          <w:szCs w:val="48"/>
          <w:u w:val="single"/>
        </w:rPr>
        <w:t xml:space="preserve">3. </w:t>
      </w:r>
      <w:r>
        <w:rPr>
          <w:rFonts w:ascii="Arial" w:hAnsi="Arial" w:cs="Arial"/>
          <w:b/>
          <w:bCs/>
          <w:i/>
          <w:iCs/>
          <w:sz w:val="48"/>
          <w:szCs w:val="48"/>
          <w:u w:val="single"/>
        </w:rPr>
        <w:t>D</w:t>
      </w:r>
      <w:r w:rsidRPr="00CC4645">
        <w:rPr>
          <w:rFonts w:ascii="Arial" w:hAnsi="Arial" w:cs="Arial"/>
          <w:b/>
          <w:bCs/>
          <w:i/>
          <w:iCs/>
          <w:sz w:val="48"/>
          <w:szCs w:val="48"/>
          <w:u w:val="single"/>
        </w:rPr>
        <w:t>esarrollo de la visita</w:t>
      </w:r>
    </w:p>
    <w:p w14:paraId="2E053A67" w14:textId="77777777" w:rsidR="00CC4645" w:rsidRDefault="00CC4645" w:rsidP="00CC4645">
      <w:pPr>
        <w:jc w:val="center"/>
        <w:rPr>
          <w:rFonts w:ascii="Arial" w:hAnsi="Arial" w:cs="Arial"/>
          <w:b/>
          <w:bCs/>
          <w:i/>
          <w:iCs/>
          <w:sz w:val="48"/>
          <w:szCs w:val="48"/>
          <w:u w:val="single"/>
        </w:rPr>
      </w:pPr>
    </w:p>
    <w:p w14:paraId="37F86191" w14:textId="4EC3BE2F" w:rsidR="00CC4645" w:rsidRDefault="00CC4645" w:rsidP="00CC4645">
      <w:pPr>
        <w:rPr>
          <w:rFonts w:ascii="Arial" w:hAnsi="Arial" w:cs="Arial"/>
          <w:b/>
          <w:bCs/>
          <w:szCs w:val="24"/>
        </w:rPr>
      </w:pPr>
      <w:r w:rsidRPr="00CC4645">
        <w:rPr>
          <w:rFonts w:ascii="Arial" w:hAnsi="Arial" w:cs="Arial"/>
          <w:b/>
          <w:bCs/>
          <w:szCs w:val="24"/>
        </w:rPr>
        <w:t xml:space="preserve">3.1 llegada a la municipalidad </w:t>
      </w:r>
    </w:p>
    <w:p w14:paraId="46931B02" w14:textId="023ACD24" w:rsidR="00CC4645" w:rsidRDefault="00CC4645" w:rsidP="00CC4645">
      <w:pPr>
        <w:rPr>
          <w:rFonts w:ascii="Arial" w:hAnsi="Arial" w:cs="Arial"/>
          <w:szCs w:val="24"/>
        </w:rPr>
      </w:pPr>
      <w:r>
        <w:rPr>
          <w:rFonts w:ascii="Arial" w:hAnsi="Arial" w:cs="Arial"/>
          <w:szCs w:val="24"/>
        </w:rPr>
        <w:t xml:space="preserve">Llegue a la municipalidad a las 11:04 am y me dirigí a recepción donde explique el motivo de mi visita y a solicitar el formulario correspondiente a mi solicitud. </w:t>
      </w:r>
    </w:p>
    <w:p w14:paraId="72892E81" w14:textId="37024574" w:rsidR="00CC4645" w:rsidRDefault="00CC4645" w:rsidP="00CC4645">
      <w:pPr>
        <w:rPr>
          <w:rFonts w:ascii="Arial" w:hAnsi="Arial" w:cs="Arial"/>
          <w:szCs w:val="24"/>
        </w:rPr>
      </w:pPr>
      <w:r>
        <w:rPr>
          <w:rFonts w:ascii="Arial" w:hAnsi="Arial" w:cs="Arial"/>
          <w:szCs w:val="24"/>
        </w:rPr>
        <w:t>El personal de la municipalidad me entrego el formulario correspondiste a la solicitud y me indicaron donde ir a rellenar dicho formulario y que al terminar regrese con ellos para darme más indicaciones.</w:t>
      </w:r>
    </w:p>
    <w:p w14:paraId="3ED7B39E" w14:textId="53C05B15" w:rsidR="00CC4645" w:rsidRDefault="00CC4645" w:rsidP="00CC4645">
      <w:pPr>
        <w:rPr>
          <w:rFonts w:ascii="Arial" w:hAnsi="Arial" w:cs="Arial"/>
          <w:szCs w:val="24"/>
        </w:rPr>
      </w:pPr>
      <w:r>
        <w:rPr>
          <w:rFonts w:ascii="Arial" w:hAnsi="Arial" w:cs="Arial"/>
          <w:szCs w:val="24"/>
        </w:rPr>
        <w:t>Este formulario se rellenan los datos de la solicitud y del solicitante explicando textualmente el tramite que se desea hacer.</w:t>
      </w:r>
    </w:p>
    <w:p w14:paraId="56213AC3" w14:textId="58D3D631" w:rsidR="00CC4645" w:rsidRDefault="00CC4645" w:rsidP="00CC4645">
      <w:pPr>
        <w:rPr>
          <w:rFonts w:ascii="Arial" w:hAnsi="Arial" w:cs="Arial"/>
          <w:szCs w:val="24"/>
        </w:rPr>
      </w:pPr>
      <w:r>
        <w:rPr>
          <w:rFonts w:ascii="Arial" w:hAnsi="Arial" w:cs="Arial"/>
          <w:szCs w:val="24"/>
        </w:rPr>
        <w:t xml:space="preserve">Al llenar el formulario me indicaron que debía salir de la municipalidad para sacar una copia al documento y regresar para que se me otorgue un tíquet de atención y referirme a la mesa de partes. </w:t>
      </w:r>
    </w:p>
    <w:p w14:paraId="269F31E7" w14:textId="580B20CF" w:rsidR="00CC4645" w:rsidRDefault="00CC4645" w:rsidP="00CC4645">
      <w:pPr>
        <w:rPr>
          <w:rFonts w:ascii="Arial" w:hAnsi="Arial" w:cs="Arial"/>
          <w:b/>
          <w:bCs/>
          <w:szCs w:val="24"/>
        </w:rPr>
      </w:pPr>
      <w:r w:rsidRPr="00CC4645">
        <w:rPr>
          <w:rFonts w:ascii="Arial" w:hAnsi="Arial" w:cs="Arial"/>
          <w:b/>
          <w:bCs/>
          <w:szCs w:val="24"/>
        </w:rPr>
        <w:lastRenderedPageBreak/>
        <w:t xml:space="preserve">3.2 proceso de solicitud </w:t>
      </w:r>
      <w:r>
        <w:rPr>
          <w:rFonts w:ascii="Arial" w:hAnsi="Arial" w:cs="Arial"/>
          <w:b/>
          <w:bCs/>
          <w:szCs w:val="24"/>
        </w:rPr>
        <w:t>de información</w:t>
      </w:r>
    </w:p>
    <w:p w14:paraId="3938C456" w14:textId="58C952C3" w:rsidR="00CC4645" w:rsidRDefault="00CC4645" w:rsidP="00CC4645">
      <w:pPr>
        <w:rPr>
          <w:rFonts w:ascii="Arial" w:hAnsi="Arial" w:cs="Arial"/>
          <w:szCs w:val="24"/>
        </w:rPr>
      </w:pPr>
      <w:r>
        <w:rPr>
          <w:rFonts w:ascii="Arial" w:hAnsi="Arial" w:cs="Arial"/>
          <w:szCs w:val="24"/>
        </w:rPr>
        <w:t xml:space="preserve">Luego de recibir mi tiquete de atención fui referido al segundo nivel donde se reciben las solicitudes a la mesa de partes donde encontré una pantalla donde se controlan los turnos mediante los tiquetes recibidos en la recepción. </w:t>
      </w:r>
    </w:p>
    <w:p w14:paraId="4EFC967D" w14:textId="7306747A" w:rsidR="00CC4645" w:rsidRDefault="00CC4645" w:rsidP="00CC4645">
      <w:pPr>
        <w:rPr>
          <w:rFonts w:ascii="Arial" w:hAnsi="Arial" w:cs="Arial"/>
          <w:szCs w:val="24"/>
        </w:rPr>
      </w:pPr>
    </w:p>
    <w:p w14:paraId="36F4E442" w14:textId="4CC687D7" w:rsidR="00CC4645" w:rsidRDefault="00CC4645" w:rsidP="00CC4645">
      <w:pPr>
        <w:rPr>
          <w:rFonts w:ascii="Arial" w:hAnsi="Arial" w:cs="Arial"/>
          <w:b/>
          <w:bCs/>
          <w:szCs w:val="24"/>
        </w:rPr>
      </w:pPr>
      <w:r w:rsidRPr="00CC4645">
        <w:rPr>
          <w:rFonts w:ascii="Arial" w:hAnsi="Arial" w:cs="Arial"/>
          <w:b/>
          <w:bCs/>
          <w:szCs w:val="24"/>
        </w:rPr>
        <w:t xml:space="preserve">3.3 </w:t>
      </w:r>
      <w:r>
        <w:rPr>
          <w:rFonts w:ascii="Arial" w:hAnsi="Arial" w:cs="Arial"/>
          <w:b/>
          <w:bCs/>
          <w:szCs w:val="24"/>
        </w:rPr>
        <w:t>P</w:t>
      </w:r>
      <w:r w:rsidRPr="00CC4645">
        <w:rPr>
          <w:rFonts w:ascii="Arial" w:hAnsi="Arial" w:cs="Arial"/>
          <w:b/>
          <w:bCs/>
          <w:szCs w:val="24"/>
        </w:rPr>
        <w:t xml:space="preserve">resentación de la solicitud </w:t>
      </w:r>
      <w:r>
        <w:rPr>
          <w:rFonts w:ascii="Arial" w:hAnsi="Arial" w:cs="Arial"/>
          <w:b/>
          <w:bCs/>
          <w:szCs w:val="24"/>
        </w:rPr>
        <w:t xml:space="preserve">a la mesa de partes </w:t>
      </w:r>
    </w:p>
    <w:p w14:paraId="03BA102C" w14:textId="3E3B0AEF" w:rsidR="00CC4645" w:rsidRDefault="00CC4645" w:rsidP="00CC4645">
      <w:pPr>
        <w:rPr>
          <w:rFonts w:ascii="Arial" w:hAnsi="Arial" w:cs="Arial"/>
          <w:szCs w:val="24"/>
        </w:rPr>
      </w:pPr>
      <w:r>
        <w:rPr>
          <w:rFonts w:ascii="Arial" w:hAnsi="Arial" w:cs="Arial"/>
          <w:szCs w:val="24"/>
        </w:rPr>
        <w:t>Al llegar mi turno en la pantalla me acerco a la ventanilla correspondiente donde una empleada de la municipalidad me pregunta sobre el tipo de solicitud a realizar.</w:t>
      </w:r>
    </w:p>
    <w:p w14:paraId="4AB7CF76" w14:textId="00BABC17" w:rsidR="00CC4645" w:rsidRDefault="00CC4645" w:rsidP="00CC4645">
      <w:pPr>
        <w:rPr>
          <w:rFonts w:ascii="Arial" w:hAnsi="Arial" w:cs="Arial"/>
          <w:szCs w:val="24"/>
        </w:rPr>
      </w:pPr>
      <w:r>
        <w:rPr>
          <w:rFonts w:ascii="Arial" w:hAnsi="Arial" w:cs="Arial"/>
          <w:szCs w:val="24"/>
        </w:rPr>
        <w:t>Acá me llamo la atención una quiebre en el proceso actual que encontré muy interesante ya que al proporcionar exactamente la misma información que en la recepción la señorita me indico que rellene el formulario inconcreto lo que desencadeno una repetición de las acciones anteriores para corregir dicho quiebre y rellenar el formulario correspondiente.</w:t>
      </w:r>
    </w:p>
    <w:p w14:paraId="7EB03010" w14:textId="0C519B8C" w:rsidR="00CC4645" w:rsidRDefault="00CC4645" w:rsidP="00CC4645">
      <w:pPr>
        <w:rPr>
          <w:rFonts w:ascii="Arial" w:hAnsi="Arial" w:cs="Arial"/>
          <w:szCs w:val="24"/>
        </w:rPr>
      </w:pPr>
      <w:r>
        <w:rPr>
          <w:rFonts w:ascii="Arial" w:hAnsi="Arial" w:cs="Arial"/>
          <w:szCs w:val="24"/>
        </w:rPr>
        <w:t xml:space="preserve">Luego de repetir el proceso inicial de solicitar, rellenar y copiar el nuevo formulario debí recibir otro tiquete de atención y esperar nuevamente un turno para la atención. </w:t>
      </w:r>
    </w:p>
    <w:p w14:paraId="04A63532" w14:textId="71A82CED" w:rsidR="00CC4645" w:rsidRDefault="00CC4645" w:rsidP="00CC4645">
      <w:pPr>
        <w:rPr>
          <w:rFonts w:ascii="Arial" w:hAnsi="Arial" w:cs="Arial"/>
          <w:szCs w:val="24"/>
        </w:rPr>
      </w:pPr>
      <w:r>
        <w:rPr>
          <w:rFonts w:ascii="Arial" w:hAnsi="Arial" w:cs="Arial"/>
          <w:szCs w:val="24"/>
        </w:rPr>
        <w:t xml:space="preserve">Luego de regresar a la ventanilla con el formulario correcto el personal que recibe la solicitud confirma y registra en su sistema los detalles de la solicitud, los datos del solicitante y sus opciones de contacto para la respuesta al igual que le otorga un numero de expediente generado en su sistema para el seguimiento del tramite y se le informa al ciudadano que su tramite tiene un plazo de 30 días calendario para ser respondido </w:t>
      </w:r>
    </w:p>
    <w:p w14:paraId="15AD89D4" w14:textId="54EC08A8" w:rsidR="00CC4645" w:rsidRDefault="00CC4645" w:rsidP="00CC4645">
      <w:pPr>
        <w:rPr>
          <w:rFonts w:ascii="Arial" w:hAnsi="Arial" w:cs="Arial"/>
          <w:b/>
          <w:bCs/>
          <w:szCs w:val="24"/>
        </w:rPr>
      </w:pPr>
      <w:r w:rsidRPr="00CC4645">
        <w:rPr>
          <w:rFonts w:ascii="Arial" w:hAnsi="Arial" w:cs="Arial"/>
          <w:b/>
          <w:bCs/>
          <w:szCs w:val="24"/>
        </w:rPr>
        <w:t xml:space="preserve">3.4 Seguimiento de tramite </w:t>
      </w:r>
    </w:p>
    <w:p w14:paraId="038179AC" w14:textId="52EFAECB" w:rsidR="00CC4645" w:rsidRDefault="00CC4645" w:rsidP="00CC4645">
      <w:pPr>
        <w:rPr>
          <w:rFonts w:ascii="Arial" w:hAnsi="Arial" w:cs="Arial"/>
          <w:szCs w:val="24"/>
        </w:rPr>
      </w:pPr>
      <w:r>
        <w:rPr>
          <w:rFonts w:ascii="Arial" w:hAnsi="Arial" w:cs="Arial"/>
          <w:szCs w:val="24"/>
        </w:rPr>
        <w:t>Al finalizar la solicitud el personal le indica el ciudadano que con ese numero de expediente puede hacer el seguimiento de su trámite de ser necesario.</w:t>
      </w:r>
    </w:p>
    <w:p w14:paraId="09E09DA1" w14:textId="77777777" w:rsidR="00CC4645" w:rsidRDefault="00CC4645" w:rsidP="00CC4645">
      <w:pPr>
        <w:rPr>
          <w:rFonts w:ascii="Arial" w:hAnsi="Arial" w:cs="Arial"/>
          <w:szCs w:val="24"/>
        </w:rPr>
      </w:pPr>
    </w:p>
    <w:p w14:paraId="28A43055" w14:textId="61822AFB" w:rsidR="00CC4645" w:rsidRDefault="00CC4645" w:rsidP="00CC4645">
      <w:pPr>
        <w:jc w:val="center"/>
        <w:rPr>
          <w:rFonts w:ascii="Arial" w:hAnsi="Arial" w:cs="Arial"/>
          <w:b/>
          <w:bCs/>
          <w:i/>
          <w:iCs/>
          <w:sz w:val="48"/>
          <w:szCs w:val="48"/>
          <w:u w:val="single"/>
        </w:rPr>
      </w:pPr>
      <w:r w:rsidRPr="00CC4645">
        <w:rPr>
          <w:rFonts w:ascii="Arial" w:hAnsi="Arial" w:cs="Arial"/>
          <w:b/>
          <w:bCs/>
          <w:i/>
          <w:iCs/>
          <w:sz w:val="48"/>
          <w:szCs w:val="48"/>
          <w:u w:val="single"/>
        </w:rPr>
        <w:t xml:space="preserve">4. </w:t>
      </w:r>
      <w:r>
        <w:rPr>
          <w:rFonts w:ascii="Arial" w:hAnsi="Arial" w:cs="Arial"/>
          <w:b/>
          <w:bCs/>
          <w:i/>
          <w:iCs/>
          <w:sz w:val="48"/>
          <w:szCs w:val="48"/>
          <w:u w:val="single"/>
        </w:rPr>
        <w:t>I</w:t>
      </w:r>
      <w:r w:rsidRPr="00CC4645">
        <w:rPr>
          <w:rFonts w:ascii="Arial" w:hAnsi="Arial" w:cs="Arial"/>
          <w:b/>
          <w:bCs/>
          <w:i/>
          <w:iCs/>
          <w:sz w:val="48"/>
          <w:szCs w:val="48"/>
          <w:u w:val="single"/>
        </w:rPr>
        <w:t>nformación recogida</w:t>
      </w:r>
    </w:p>
    <w:p w14:paraId="4D3FD2D0" w14:textId="1E8A2048" w:rsidR="00CC4645" w:rsidRDefault="00CC4645" w:rsidP="00CC4645">
      <w:pPr>
        <w:rPr>
          <w:rFonts w:ascii="Arial" w:hAnsi="Arial" w:cs="Arial"/>
          <w:szCs w:val="24"/>
        </w:rPr>
      </w:pPr>
      <w:r>
        <w:rPr>
          <w:rFonts w:ascii="Arial" w:hAnsi="Arial" w:cs="Arial"/>
          <w:szCs w:val="24"/>
        </w:rPr>
        <w:t xml:space="preserve">Durante la visita se identificaron las siguientes etapas del proceso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7475"/>
      </w:tblGrid>
      <w:tr w:rsidR="00CC4645" w14:paraId="784DAC90" w14:textId="77777777" w:rsidTr="00CC4645">
        <w:tc>
          <w:tcPr>
            <w:tcW w:w="2110" w:type="dxa"/>
          </w:tcPr>
          <w:p w14:paraId="30C6A07E" w14:textId="0A0560FB" w:rsidR="00CC4645" w:rsidRPr="00CC4645" w:rsidRDefault="00CC4645" w:rsidP="00CC4645">
            <w:pPr>
              <w:ind w:left="0"/>
              <w:jc w:val="center"/>
              <w:rPr>
                <w:rFonts w:ascii="Arial" w:hAnsi="Arial" w:cs="Arial"/>
                <w:b/>
                <w:bCs/>
                <w:szCs w:val="24"/>
              </w:rPr>
            </w:pPr>
            <w:r w:rsidRPr="00CC4645">
              <w:rPr>
                <w:rFonts w:ascii="Arial" w:hAnsi="Arial" w:cs="Arial"/>
                <w:b/>
                <w:bCs/>
                <w:szCs w:val="24"/>
              </w:rPr>
              <w:t>Etapa</w:t>
            </w:r>
          </w:p>
        </w:tc>
        <w:tc>
          <w:tcPr>
            <w:tcW w:w="7626" w:type="dxa"/>
          </w:tcPr>
          <w:p w14:paraId="4F07C642" w14:textId="0B663BFA" w:rsidR="00CC4645" w:rsidRPr="00CC4645" w:rsidRDefault="00CC4645" w:rsidP="00CC4645">
            <w:pPr>
              <w:ind w:left="0"/>
              <w:jc w:val="center"/>
              <w:rPr>
                <w:rFonts w:ascii="Arial" w:hAnsi="Arial" w:cs="Arial"/>
                <w:b/>
                <w:bCs/>
                <w:szCs w:val="24"/>
              </w:rPr>
            </w:pPr>
            <w:r w:rsidRPr="00CC4645">
              <w:rPr>
                <w:rFonts w:ascii="Arial" w:hAnsi="Arial" w:cs="Arial"/>
                <w:b/>
                <w:bCs/>
                <w:szCs w:val="24"/>
              </w:rPr>
              <w:t>Descripción</w:t>
            </w:r>
          </w:p>
        </w:tc>
      </w:tr>
      <w:tr w:rsidR="00CC4645" w14:paraId="682B00B5" w14:textId="77777777" w:rsidTr="00CC4645">
        <w:tc>
          <w:tcPr>
            <w:tcW w:w="2110" w:type="dxa"/>
          </w:tcPr>
          <w:p w14:paraId="56E2014E" w14:textId="2F164895" w:rsidR="00CC4645" w:rsidRDefault="00CC4645" w:rsidP="00CC4645">
            <w:pPr>
              <w:ind w:left="0"/>
              <w:rPr>
                <w:rFonts w:ascii="Arial" w:hAnsi="Arial" w:cs="Arial"/>
                <w:szCs w:val="24"/>
              </w:rPr>
            </w:pPr>
            <w:r>
              <w:rPr>
                <w:rFonts w:ascii="Arial" w:hAnsi="Arial" w:cs="Arial"/>
                <w:szCs w:val="24"/>
              </w:rPr>
              <w:t>Recepción</w:t>
            </w:r>
          </w:p>
        </w:tc>
        <w:tc>
          <w:tcPr>
            <w:tcW w:w="7626" w:type="dxa"/>
          </w:tcPr>
          <w:p w14:paraId="3758E3E1" w14:textId="04EB4A82" w:rsidR="00CC4645" w:rsidRDefault="00CC4645" w:rsidP="00CC4645">
            <w:pPr>
              <w:ind w:left="0"/>
              <w:rPr>
                <w:rFonts w:ascii="Arial" w:hAnsi="Arial" w:cs="Arial"/>
                <w:szCs w:val="24"/>
              </w:rPr>
            </w:pPr>
            <w:r>
              <w:rPr>
                <w:rFonts w:ascii="Arial" w:hAnsi="Arial" w:cs="Arial"/>
                <w:szCs w:val="24"/>
              </w:rPr>
              <w:t>En esta parte del proceso se recibe al ciudadano y se le dan datos generales del proceso de solicitud e indicaciones para realizarlo</w:t>
            </w:r>
          </w:p>
        </w:tc>
      </w:tr>
      <w:tr w:rsidR="00CC4645" w14:paraId="25672134" w14:textId="77777777" w:rsidTr="00CC4645">
        <w:tc>
          <w:tcPr>
            <w:tcW w:w="2110" w:type="dxa"/>
          </w:tcPr>
          <w:p w14:paraId="54C71504" w14:textId="0909D5B4" w:rsidR="00CC4645" w:rsidRDefault="00CC4645" w:rsidP="00CC4645">
            <w:pPr>
              <w:ind w:left="0"/>
              <w:rPr>
                <w:rFonts w:ascii="Arial" w:hAnsi="Arial" w:cs="Arial"/>
                <w:szCs w:val="24"/>
              </w:rPr>
            </w:pPr>
            <w:r>
              <w:rPr>
                <w:rFonts w:ascii="Arial" w:hAnsi="Arial" w:cs="Arial"/>
                <w:szCs w:val="24"/>
              </w:rPr>
              <w:lastRenderedPageBreak/>
              <w:t>rellenado de solicitud</w:t>
            </w:r>
          </w:p>
        </w:tc>
        <w:tc>
          <w:tcPr>
            <w:tcW w:w="7626" w:type="dxa"/>
          </w:tcPr>
          <w:p w14:paraId="747E1E8E" w14:textId="5196108D" w:rsidR="00CC4645" w:rsidRDefault="00CC4645" w:rsidP="00CC4645">
            <w:pPr>
              <w:ind w:left="0"/>
              <w:rPr>
                <w:rFonts w:ascii="Arial" w:hAnsi="Arial" w:cs="Arial"/>
                <w:szCs w:val="24"/>
              </w:rPr>
            </w:pPr>
            <w:r>
              <w:rPr>
                <w:rFonts w:ascii="Arial" w:hAnsi="Arial" w:cs="Arial"/>
                <w:szCs w:val="24"/>
              </w:rPr>
              <w:t>El ciudadano llena el formulario correspondiente a su solicitud y saca una copia del mismo, para que forme parte del acuse de la solicitud</w:t>
            </w:r>
          </w:p>
        </w:tc>
      </w:tr>
      <w:tr w:rsidR="00CC4645" w14:paraId="26A6B860" w14:textId="77777777" w:rsidTr="00CC4645">
        <w:tc>
          <w:tcPr>
            <w:tcW w:w="2110" w:type="dxa"/>
          </w:tcPr>
          <w:p w14:paraId="007185DC" w14:textId="0505DB53" w:rsidR="00CC4645" w:rsidRDefault="00CC4645" w:rsidP="00CC4645">
            <w:pPr>
              <w:ind w:left="0"/>
              <w:rPr>
                <w:rFonts w:ascii="Arial" w:hAnsi="Arial" w:cs="Arial"/>
                <w:szCs w:val="24"/>
              </w:rPr>
            </w:pPr>
            <w:r>
              <w:rPr>
                <w:rFonts w:ascii="Arial" w:hAnsi="Arial" w:cs="Arial"/>
                <w:szCs w:val="24"/>
              </w:rPr>
              <w:t>Derivación a Mesa de partes</w:t>
            </w:r>
          </w:p>
        </w:tc>
        <w:tc>
          <w:tcPr>
            <w:tcW w:w="7626" w:type="dxa"/>
          </w:tcPr>
          <w:p w14:paraId="1E2904B8" w14:textId="4CBBBA6C" w:rsidR="00CC4645" w:rsidRDefault="00CC4645" w:rsidP="00CC4645">
            <w:pPr>
              <w:ind w:left="0"/>
              <w:rPr>
                <w:rFonts w:ascii="Arial" w:hAnsi="Arial" w:cs="Arial"/>
                <w:szCs w:val="24"/>
              </w:rPr>
            </w:pPr>
            <w:r>
              <w:rPr>
                <w:rFonts w:ascii="Arial" w:hAnsi="Arial" w:cs="Arial"/>
                <w:szCs w:val="24"/>
              </w:rPr>
              <w:t>Luego de tener el formulario rellenado de forma correcta y al verificar la copia de la misma entonces es derivado a la mesa de partes por medio a un tiquete de atención</w:t>
            </w:r>
          </w:p>
        </w:tc>
      </w:tr>
      <w:tr w:rsidR="00CC4645" w14:paraId="0C0D4830" w14:textId="77777777" w:rsidTr="00CC4645">
        <w:tc>
          <w:tcPr>
            <w:tcW w:w="2110" w:type="dxa"/>
          </w:tcPr>
          <w:p w14:paraId="64FBFC53" w14:textId="58EB8EB6" w:rsidR="00CC4645" w:rsidRDefault="00CC4645" w:rsidP="00CC4645">
            <w:pPr>
              <w:ind w:left="0"/>
              <w:rPr>
                <w:rFonts w:ascii="Arial" w:hAnsi="Arial" w:cs="Arial"/>
                <w:szCs w:val="24"/>
              </w:rPr>
            </w:pPr>
            <w:r>
              <w:rPr>
                <w:rFonts w:ascii="Arial" w:hAnsi="Arial" w:cs="Arial"/>
                <w:szCs w:val="24"/>
              </w:rPr>
              <w:t>Atención externa</w:t>
            </w:r>
          </w:p>
        </w:tc>
        <w:tc>
          <w:tcPr>
            <w:tcW w:w="7626" w:type="dxa"/>
          </w:tcPr>
          <w:p w14:paraId="320BDC40" w14:textId="5FCEAEE9" w:rsidR="00CC4645" w:rsidRDefault="00CC4645" w:rsidP="00CC4645">
            <w:pPr>
              <w:ind w:left="0"/>
              <w:rPr>
                <w:rFonts w:ascii="Arial" w:hAnsi="Arial" w:cs="Arial"/>
                <w:szCs w:val="24"/>
              </w:rPr>
            </w:pPr>
            <w:r>
              <w:rPr>
                <w:rFonts w:ascii="Arial" w:hAnsi="Arial" w:cs="Arial"/>
                <w:szCs w:val="24"/>
              </w:rPr>
              <w:t>Al ser atendido en ventanilla se hace una verificación de la solicitud y se registra en su sistema</w:t>
            </w:r>
          </w:p>
        </w:tc>
      </w:tr>
      <w:tr w:rsidR="00CC4645" w14:paraId="38F39CA1" w14:textId="77777777" w:rsidTr="00CC4645">
        <w:tc>
          <w:tcPr>
            <w:tcW w:w="2110" w:type="dxa"/>
          </w:tcPr>
          <w:p w14:paraId="7497111B" w14:textId="171915D6" w:rsidR="00CC4645" w:rsidRDefault="00CC4645" w:rsidP="00CC4645">
            <w:pPr>
              <w:ind w:left="0"/>
              <w:rPr>
                <w:rFonts w:ascii="Arial" w:hAnsi="Arial" w:cs="Arial"/>
                <w:szCs w:val="24"/>
              </w:rPr>
            </w:pPr>
            <w:r>
              <w:rPr>
                <w:rFonts w:ascii="Arial" w:hAnsi="Arial" w:cs="Arial"/>
                <w:szCs w:val="24"/>
              </w:rPr>
              <w:t>Verificación</w:t>
            </w:r>
          </w:p>
        </w:tc>
        <w:tc>
          <w:tcPr>
            <w:tcW w:w="7626" w:type="dxa"/>
          </w:tcPr>
          <w:p w14:paraId="62783770" w14:textId="7A1F4E75" w:rsidR="00CC4645" w:rsidRDefault="00CC4645" w:rsidP="00CC4645">
            <w:pPr>
              <w:ind w:left="0"/>
              <w:rPr>
                <w:rFonts w:ascii="Arial" w:hAnsi="Arial" w:cs="Arial"/>
                <w:szCs w:val="24"/>
              </w:rPr>
            </w:pPr>
            <w:r>
              <w:rPr>
                <w:rFonts w:ascii="Arial" w:hAnsi="Arial" w:cs="Arial"/>
                <w:szCs w:val="24"/>
              </w:rPr>
              <w:t>En la verificación, se verifica lo que se está solicitando específicamente al igual que los datos del ciudadano incluyendo sus datos de contacto para futuras notificaciones y posibles contactos necesarios para atender la solicitud</w:t>
            </w:r>
          </w:p>
        </w:tc>
      </w:tr>
      <w:tr w:rsidR="00CC4645" w14:paraId="48B204E1" w14:textId="77777777" w:rsidTr="00CC4645">
        <w:tc>
          <w:tcPr>
            <w:tcW w:w="2110" w:type="dxa"/>
          </w:tcPr>
          <w:p w14:paraId="74CC9744" w14:textId="7247BE53" w:rsidR="00CC4645" w:rsidRDefault="00CC4645" w:rsidP="00CC4645">
            <w:pPr>
              <w:ind w:left="0"/>
              <w:rPr>
                <w:rFonts w:ascii="Arial" w:hAnsi="Arial" w:cs="Arial"/>
                <w:szCs w:val="24"/>
              </w:rPr>
            </w:pPr>
            <w:r>
              <w:rPr>
                <w:rFonts w:ascii="Arial" w:hAnsi="Arial" w:cs="Arial"/>
                <w:szCs w:val="24"/>
              </w:rPr>
              <w:t>Registro</w:t>
            </w:r>
          </w:p>
        </w:tc>
        <w:tc>
          <w:tcPr>
            <w:tcW w:w="7626" w:type="dxa"/>
          </w:tcPr>
          <w:p w14:paraId="67D3F02E" w14:textId="455D5A08" w:rsidR="00CC4645" w:rsidRDefault="00CC4645" w:rsidP="00CC4645">
            <w:pPr>
              <w:ind w:left="0"/>
              <w:rPr>
                <w:rFonts w:ascii="Arial" w:hAnsi="Arial" w:cs="Arial"/>
                <w:szCs w:val="24"/>
              </w:rPr>
            </w:pPr>
            <w:r>
              <w:rPr>
                <w:rFonts w:ascii="Arial" w:hAnsi="Arial" w:cs="Arial"/>
                <w:szCs w:val="24"/>
              </w:rPr>
              <w:t>Toda esta información es registrada en un sistema interno para el fácil manejo de la información</w:t>
            </w:r>
          </w:p>
        </w:tc>
      </w:tr>
      <w:tr w:rsidR="00CC4645" w14:paraId="551168DA" w14:textId="77777777" w:rsidTr="00CC4645">
        <w:tc>
          <w:tcPr>
            <w:tcW w:w="2110" w:type="dxa"/>
          </w:tcPr>
          <w:p w14:paraId="7072025A" w14:textId="2953C3B1" w:rsidR="00CC4645" w:rsidRDefault="00CC4645" w:rsidP="00CC4645">
            <w:pPr>
              <w:ind w:left="0"/>
              <w:rPr>
                <w:rFonts w:ascii="Arial" w:hAnsi="Arial" w:cs="Arial"/>
                <w:szCs w:val="24"/>
              </w:rPr>
            </w:pPr>
            <w:r>
              <w:rPr>
                <w:rFonts w:ascii="Arial" w:hAnsi="Arial" w:cs="Arial"/>
                <w:szCs w:val="24"/>
              </w:rPr>
              <w:t>Derivación interna</w:t>
            </w:r>
          </w:p>
        </w:tc>
        <w:tc>
          <w:tcPr>
            <w:tcW w:w="7626" w:type="dxa"/>
          </w:tcPr>
          <w:p w14:paraId="60D135FF" w14:textId="0D872E87" w:rsidR="00CC4645" w:rsidRDefault="00CC4645" w:rsidP="00CC4645">
            <w:pPr>
              <w:ind w:left="0"/>
              <w:rPr>
                <w:rFonts w:ascii="Arial" w:hAnsi="Arial" w:cs="Arial"/>
                <w:szCs w:val="24"/>
              </w:rPr>
            </w:pPr>
            <w:r>
              <w:rPr>
                <w:rFonts w:ascii="Arial" w:hAnsi="Arial" w:cs="Arial"/>
                <w:szCs w:val="24"/>
              </w:rPr>
              <w:t>Luego este sistema hace la derivación de la solicitud al área correspondiente</w:t>
            </w:r>
          </w:p>
        </w:tc>
      </w:tr>
      <w:tr w:rsidR="00CC4645" w14:paraId="6BBAE23E" w14:textId="77777777" w:rsidTr="00CC4645">
        <w:tc>
          <w:tcPr>
            <w:tcW w:w="2110" w:type="dxa"/>
          </w:tcPr>
          <w:p w14:paraId="17F05EA5" w14:textId="1610A0A0" w:rsidR="00CC4645" w:rsidRDefault="00CC4645" w:rsidP="00CC4645">
            <w:pPr>
              <w:ind w:left="0"/>
              <w:rPr>
                <w:rFonts w:ascii="Arial" w:hAnsi="Arial" w:cs="Arial"/>
                <w:szCs w:val="24"/>
              </w:rPr>
            </w:pPr>
            <w:r>
              <w:rPr>
                <w:rFonts w:ascii="Arial" w:hAnsi="Arial" w:cs="Arial"/>
                <w:szCs w:val="24"/>
              </w:rPr>
              <w:t>Atención interna</w:t>
            </w:r>
          </w:p>
        </w:tc>
        <w:tc>
          <w:tcPr>
            <w:tcW w:w="7626" w:type="dxa"/>
          </w:tcPr>
          <w:p w14:paraId="7B6BA58C" w14:textId="16EEDAB7" w:rsidR="00CC4645" w:rsidRDefault="00CC4645" w:rsidP="00CC4645">
            <w:pPr>
              <w:ind w:left="0"/>
              <w:rPr>
                <w:rFonts w:ascii="Arial" w:hAnsi="Arial" w:cs="Arial"/>
                <w:szCs w:val="24"/>
              </w:rPr>
            </w:pPr>
            <w:r>
              <w:rPr>
                <w:rFonts w:ascii="Arial" w:hAnsi="Arial" w:cs="Arial"/>
                <w:szCs w:val="24"/>
              </w:rPr>
              <w:t>Luego que el sistema deriva la solicitud esta es atendida por el área correspondiente</w:t>
            </w:r>
          </w:p>
        </w:tc>
      </w:tr>
      <w:tr w:rsidR="00CC4645" w14:paraId="1A662D4C" w14:textId="77777777" w:rsidTr="00CC4645">
        <w:tc>
          <w:tcPr>
            <w:tcW w:w="2110" w:type="dxa"/>
          </w:tcPr>
          <w:p w14:paraId="7B86646C" w14:textId="4B6C6825" w:rsidR="00CC4645" w:rsidRDefault="00CC4645" w:rsidP="00CC4645">
            <w:pPr>
              <w:ind w:left="0"/>
              <w:rPr>
                <w:rFonts w:ascii="Arial" w:hAnsi="Arial" w:cs="Arial"/>
                <w:szCs w:val="24"/>
              </w:rPr>
            </w:pPr>
            <w:r>
              <w:rPr>
                <w:rFonts w:ascii="Arial" w:hAnsi="Arial" w:cs="Arial"/>
                <w:szCs w:val="24"/>
              </w:rPr>
              <w:t>Seguimiento</w:t>
            </w:r>
          </w:p>
        </w:tc>
        <w:tc>
          <w:tcPr>
            <w:tcW w:w="7626" w:type="dxa"/>
          </w:tcPr>
          <w:p w14:paraId="6DC785D5" w14:textId="644967FC" w:rsidR="00CC4645" w:rsidRDefault="00CC4645" w:rsidP="00CC4645">
            <w:pPr>
              <w:ind w:left="0"/>
              <w:rPr>
                <w:rFonts w:ascii="Arial" w:hAnsi="Arial" w:cs="Arial"/>
                <w:szCs w:val="24"/>
              </w:rPr>
            </w:pPr>
            <w:r>
              <w:rPr>
                <w:rFonts w:ascii="Arial" w:hAnsi="Arial" w:cs="Arial"/>
                <w:szCs w:val="24"/>
              </w:rPr>
              <w:t>La mesa de partes hace un seguimiento de la solicitud hasta que la misma es respondida</w:t>
            </w:r>
          </w:p>
        </w:tc>
      </w:tr>
      <w:tr w:rsidR="00CC4645" w14:paraId="71C65309" w14:textId="77777777" w:rsidTr="00CC4645">
        <w:tc>
          <w:tcPr>
            <w:tcW w:w="2110" w:type="dxa"/>
          </w:tcPr>
          <w:p w14:paraId="5CE48C42" w14:textId="6F270FA7" w:rsidR="00CC4645" w:rsidRDefault="00CC4645" w:rsidP="00CC4645">
            <w:pPr>
              <w:ind w:left="0"/>
              <w:rPr>
                <w:rFonts w:ascii="Arial" w:hAnsi="Arial" w:cs="Arial"/>
                <w:szCs w:val="24"/>
              </w:rPr>
            </w:pPr>
            <w:r>
              <w:rPr>
                <w:rFonts w:ascii="Arial" w:hAnsi="Arial" w:cs="Arial"/>
                <w:szCs w:val="24"/>
              </w:rPr>
              <w:t>Respuesta</w:t>
            </w:r>
          </w:p>
        </w:tc>
        <w:tc>
          <w:tcPr>
            <w:tcW w:w="7626" w:type="dxa"/>
          </w:tcPr>
          <w:p w14:paraId="46E59D0A" w14:textId="48906318" w:rsidR="00CC4645" w:rsidRDefault="00CC4645" w:rsidP="00CC4645">
            <w:pPr>
              <w:ind w:left="0"/>
              <w:rPr>
                <w:rFonts w:ascii="Arial" w:hAnsi="Arial" w:cs="Arial"/>
                <w:szCs w:val="24"/>
              </w:rPr>
            </w:pPr>
            <w:r>
              <w:rPr>
                <w:rFonts w:ascii="Arial" w:hAnsi="Arial" w:cs="Arial"/>
                <w:szCs w:val="24"/>
              </w:rPr>
              <w:t>Luego de que el área correspondiente devuelve la respuesta a la mesa de partes entonces la mesa de partes se comunica con el ciudadano vía telefónica para confirmar que la respuesta fue enviada a su correo y esto termina el ciclo de la solicitud</w:t>
            </w:r>
          </w:p>
        </w:tc>
      </w:tr>
    </w:tbl>
    <w:p w14:paraId="478D30A3" w14:textId="02E69F7A" w:rsidR="00CC4645" w:rsidRDefault="00CC4645" w:rsidP="00CC4645">
      <w:pPr>
        <w:rPr>
          <w:rFonts w:ascii="Arial" w:hAnsi="Arial" w:cs="Arial"/>
          <w:szCs w:val="24"/>
        </w:rPr>
      </w:pPr>
    </w:p>
    <w:p w14:paraId="371F2C93" w14:textId="6D39B8D9" w:rsidR="00CC4645" w:rsidRDefault="00CC4645" w:rsidP="00CC4645">
      <w:pPr>
        <w:jc w:val="center"/>
        <w:rPr>
          <w:rFonts w:ascii="Arial" w:hAnsi="Arial" w:cs="Arial"/>
          <w:b/>
          <w:bCs/>
          <w:i/>
          <w:iCs/>
          <w:sz w:val="48"/>
          <w:szCs w:val="48"/>
          <w:u w:val="single"/>
        </w:rPr>
      </w:pPr>
      <w:r w:rsidRPr="00CC4645">
        <w:rPr>
          <w:rFonts w:ascii="Arial" w:hAnsi="Arial" w:cs="Arial"/>
          <w:b/>
          <w:bCs/>
          <w:i/>
          <w:iCs/>
          <w:sz w:val="48"/>
          <w:szCs w:val="48"/>
          <w:u w:val="single"/>
        </w:rPr>
        <w:t xml:space="preserve">5. </w:t>
      </w:r>
      <w:r>
        <w:rPr>
          <w:rFonts w:ascii="Arial" w:hAnsi="Arial" w:cs="Arial"/>
          <w:b/>
          <w:bCs/>
          <w:i/>
          <w:iCs/>
          <w:sz w:val="48"/>
          <w:szCs w:val="48"/>
          <w:u w:val="single"/>
        </w:rPr>
        <w:t>P</w:t>
      </w:r>
      <w:r w:rsidRPr="00CC4645">
        <w:rPr>
          <w:rFonts w:ascii="Arial" w:hAnsi="Arial" w:cs="Arial"/>
          <w:b/>
          <w:bCs/>
          <w:i/>
          <w:iCs/>
          <w:sz w:val="48"/>
          <w:szCs w:val="48"/>
          <w:u w:val="single"/>
        </w:rPr>
        <w:t>roblemas y dificultadas identificados</w:t>
      </w:r>
    </w:p>
    <w:p w14:paraId="3069ADE5" w14:textId="1E11E454" w:rsidR="00CC4645" w:rsidRDefault="00CC4645" w:rsidP="00CC4645">
      <w:pPr>
        <w:rPr>
          <w:rFonts w:ascii="Arial" w:hAnsi="Arial" w:cs="Arial"/>
          <w:szCs w:val="24"/>
        </w:rPr>
      </w:pPr>
      <w:r>
        <w:rPr>
          <w:rFonts w:ascii="Arial" w:hAnsi="Arial" w:cs="Arial"/>
          <w:szCs w:val="24"/>
        </w:rPr>
        <w:t xml:space="preserve">Durante la visita se logro identificar algunas situaciones o quiebres que podemos tomar en cuenta para el análisis de nuestro proyecto </w:t>
      </w:r>
    </w:p>
    <w:p w14:paraId="319838C2" w14:textId="1DEA9C36" w:rsidR="00CC4645" w:rsidRDefault="00CC4645" w:rsidP="00CC4645">
      <w:pPr>
        <w:rPr>
          <w:rFonts w:ascii="Arial" w:hAnsi="Arial" w:cs="Arial"/>
          <w:szCs w:val="24"/>
        </w:rPr>
      </w:pPr>
      <w:r>
        <w:rPr>
          <w:rFonts w:ascii="Arial" w:hAnsi="Arial" w:cs="Arial"/>
          <w:szCs w:val="24"/>
        </w:rPr>
        <w:t>Tales como:</w:t>
      </w:r>
    </w:p>
    <w:p w14:paraId="21B59C23" w14:textId="5D663668" w:rsidR="00CC4645" w:rsidRDefault="00CC4645" w:rsidP="00CC4645">
      <w:pPr>
        <w:pStyle w:val="ListParagraph"/>
        <w:numPr>
          <w:ilvl w:val="0"/>
          <w:numId w:val="1"/>
        </w:numPr>
        <w:rPr>
          <w:rFonts w:ascii="Arial" w:hAnsi="Arial" w:cs="Arial"/>
          <w:szCs w:val="24"/>
        </w:rPr>
      </w:pPr>
      <w:r>
        <w:rPr>
          <w:rFonts w:ascii="Arial" w:hAnsi="Arial" w:cs="Arial"/>
          <w:szCs w:val="24"/>
        </w:rPr>
        <w:t xml:space="preserve">Problemas de información entre la recepción y la mesa de partes </w:t>
      </w:r>
    </w:p>
    <w:p w14:paraId="44A680B0" w14:textId="5AC85B1D" w:rsidR="00CC4645" w:rsidRDefault="00CC4645" w:rsidP="00CC4645">
      <w:pPr>
        <w:pStyle w:val="ListParagraph"/>
        <w:numPr>
          <w:ilvl w:val="0"/>
          <w:numId w:val="1"/>
        </w:numPr>
        <w:rPr>
          <w:rFonts w:ascii="Arial" w:hAnsi="Arial" w:cs="Arial"/>
          <w:szCs w:val="24"/>
        </w:rPr>
      </w:pPr>
      <w:r>
        <w:rPr>
          <w:rFonts w:ascii="Arial" w:hAnsi="Arial" w:cs="Arial"/>
          <w:szCs w:val="24"/>
        </w:rPr>
        <w:t xml:space="preserve">Tener que salir del edificio para obtener copias para la solicitud </w:t>
      </w:r>
    </w:p>
    <w:p w14:paraId="1627F5B8" w14:textId="00C09642" w:rsidR="00CC4645" w:rsidRDefault="00CC4645" w:rsidP="00CC4645">
      <w:pPr>
        <w:pStyle w:val="ListParagraph"/>
        <w:numPr>
          <w:ilvl w:val="0"/>
          <w:numId w:val="1"/>
        </w:numPr>
        <w:rPr>
          <w:rFonts w:ascii="Arial" w:hAnsi="Arial" w:cs="Arial"/>
          <w:szCs w:val="24"/>
        </w:rPr>
      </w:pPr>
      <w:r>
        <w:rPr>
          <w:rFonts w:ascii="Arial" w:hAnsi="Arial" w:cs="Arial"/>
          <w:szCs w:val="24"/>
        </w:rPr>
        <w:t xml:space="preserve">Reprocesos por información incongruente </w:t>
      </w:r>
    </w:p>
    <w:p w14:paraId="7AFEC857" w14:textId="48ED3BD9" w:rsidR="00CC4645" w:rsidRDefault="00CC4645" w:rsidP="00CC4645">
      <w:pPr>
        <w:pStyle w:val="ListParagraph"/>
        <w:numPr>
          <w:ilvl w:val="0"/>
          <w:numId w:val="1"/>
        </w:numPr>
        <w:rPr>
          <w:rFonts w:ascii="Arial" w:hAnsi="Arial" w:cs="Arial"/>
          <w:szCs w:val="24"/>
        </w:rPr>
      </w:pPr>
      <w:r>
        <w:rPr>
          <w:rFonts w:ascii="Arial" w:hAnsi="Arial" w:cs="Arial"/>
          <w:szCs w:val="24"/>
        </w:rPr>
        <w:t xml:space="preserve">Relleno de solicitudes manuales </w:t>
      </w:r>
    </w:p>
    <w:p w14:paraId="21205FE7" w14:textId="45C11A62" w:rsidR="00CC4645" w:rsidRDefault="00CC4645" w:rsidP="00CC4645">
      <w:pPr>
        <w:pStyle w:val="ListParagraph"/>
        <w:numPr>
          <w:ilvl w:val="0"/>
          <w:numId w:val="1"/>
        </w:numPr>
        <w:rPr>
          <w:rFonts w:ascii="Arial" w:hAnsi="Arial" w:cs="Arial"/>
          <w:szCs w:val="24"/>
        </w:rPr>
      </w:pPr>
      <w:r>
        <w:rPr>
          <w:rFonts w:ascii="Arial" w:hAnsi="Arial" w:cs="Arial"/>
          <w:szCs w:val="24"/>
        </w:rPr>
        <w:lastRenderedPageBreak/>
        <w:t xml:space="preserve">Largas esperas de hasta 20 minutos a mas dependiendo la afluencia de solicitudes </w:t>
      </w:r>
    </w:p>
    <w:p w14:paraId="472F799C" w14:textId="2F712DE1" w:rsidR="00CC4645" w:rsidRDefault="00CC4645" w:rsidP="00CC4645">
      <w:pPr>
        <w:pStyle w:val="ListParagraph"/>
        <w:numPr>
          <w:ilvl w:val="0"/>
          <w:numId w:val="1"/>
        </w:numPr>
        <w:rPr>
          <w:rFonts w:ascii="Arial" w:hAnsi="Arial" w:cs="Arial"/>
          <w:szCs w:val="24"/>
        </w:rPr>
      </w:pPr>
      <w:r>
        <w:rPr>
          <w:rFonts w:ascii="Arial" w:hAnsi="Arial" w:cs="Arial"/>
          <w:szCs w:val="24"/>
        </w:rPr>
        <w:t>Dificultad para hacer seguimiento a mi solicitud por no tener una plataforma virtual para realizarla</w:t>
      </w:r>
    </w:p>
    <w:p w14:paraId="49E082C3" w14:textId="77777777" w:rsidR="00CC4645" w:rsidRDefault="00CC4645" w:rsidP="00CC4645">
      <w:pPr>
        <w:pStyle w:val="ListParagraph"/>
        <w:numPr>
          <w:ilvl w:val="0"/>
          <w:numId w:val="1"/>
        </w:numPr>
        <w:rPr>
          <w:rFonts w:ascii="Arial" w:hAnsi="Arial" w:cs="Arial"/>
          <w:szCs w:val="24"/>
        </w:rPr>
      </w:pPr>
      <w:r>
        <w:rPr>
          <w:rFonts w:ascii="Arial" w:hAnsi="Arial" w:cs="Arial"/>
          <w:szCs w:val="24"/>
        </w:rPr>
        <w:t>Errores de digitación ya que en la respuesta escribieron mal mi nombre</w:t>
      </w:r>
    </w:p>
    <w:p w14:paraId="7807F91F" w14:textId="77777777" w:rsidR="00CC4645" w:rsidRDefault="00CC4645" w:rsidP="00CC4645">
      <w:pPr>
        <w:pStyle w:val="ListParagraph"/>
        <w:rPr>
          <w:rFonts w:ascii="Arial" w:hAnsi="Arial" w:cs="Arial"/>
          <w:szCs w:val="24"/>
        </w:rPr>
      </w:pPr>
    </w:p>
    <w:p w14:paraId="747C773D" w14:textId="77777777" w:rsidR="00CC4645" w:rsidRDefault="00CC4645" w:rsidP="00CC4645">
      <w:pPr>
        <w:pStyle w:val="ListParagraph"/>
        <w:rPr>
          <w:rFonts w:ascii="Arial" w:hAnsi="Arial" w:cs="Arial"/>
          <w:szCs w:val="24"/>
        </w:rPr>
      </w:pPr>
    </w:p>
    <w:p w14:paraId="5A15D25E" w14:textId="77777777" w:rsidR="00CC4645" w:rsidRDefault="00CC4645" w:rsidP="00CC4645">
      <w:pPr>
        <w:pStyle w:val="ListParagraph"/>
        <w:rPr>
          <w:rFonts w:ascii="Arial" w:hAnsi="Arial" w:cs="Arial"/>
          <w:szCs w:val="24"/>
        </w:rPr>
      </w:pPr>
    </w:p>
    <w:p w14:paraId="348CBF07" w14:textId="08321902" w:rsidR="00CC4645" w:rsidRDefault="00CC4645" w:rsidP="00CC4645">
      <w:pPr>
        <w:pStyle w:val="ListParagraph"/>
        <w:jc w:val="center"/>
        <w:rPr>
          <w:rFonts w:ascii="Arial" w:hAnsi="Arial" w:cs="Arial"/>
          <w:b/>
          <w:bCs/>
          <w:i/>
          <w:iCs/>
          <w:sz w:val="48"/>
          <w:szCs w:val="48"/>
          <w:u w:val="single"/>
        </w:rPr>
      </w:pPr>
      <w:r w:rsidRPr="00CC4645">
        <w:rPr>
          <w:rFonts w:ascii="Arial" w:hAnsi="Arial" w:cs="Arial"/>
          <w:b/>
          <w:bCs/>
          <w:i/>
          <w:iCs/>
          <w:sz w:val="48"/>
          <w:szCs w:val="48"/>
          <w:u w:val="single"/>
        </w:rPr>
        <w:t xml:space="preserve">6. </w:t>
      </w:r>
      <w:r>
        <w:rPr>
          <w:rFonts w:ascii="Arial" w:hAnsi="Arial" w:cs="Arial"/>
          <w:b/>
          <w:bCs/>
          <w:i/>
          <w:iCs/>
          <w:sz w:val="48"/>
          <w:szCs w:val="48"/>
          <w:u w:val="single"/>
        </w:rPr>
        <w:t>R</w:t>
      </w:r>
      <w:r w:rsidRPr="00CC4645">
        <w:rPr>
          <w:rFonts w:ascii="Arial" w:hAnsi="Arial" w:cs="Arial"/>
          <w:b/>
          <w:bCs/>
          <w:i/>
          <w:iCs/>
          <w:sz w:val="48"/>
          <w:szCs w:val="48"/>
          <w:u w:val="single"/>
        </w:rPr>
        <w:t>equerimientos preliminares del sistema</w:t>
      </w:r>
    </w:p>
    <w:p w14:paraId="01459615" w14:textId="77777777" w:rsidR="00CC4645" w:rsidRDefault="00CC4645" w:rsidP="00CC4645">
      <w:pPr>
        <w:pStyle w:val="ListParagraph"/>
        <w:jc w:val="center"/>
        <w:rPr>
          <w:rFonts w:ascii="Arial" w:hAnsi="Arial" w:cs="Arial"/>
          <w:b/>
          <w:bCs/>
          <w:i/>
          <w:iCs/>
          <w:sz w:val="48"/>
          <w:szCs w:val="48"/>
          <w:u w:val="single"/>
        </w:rPr>
      </w:pPr>
    </w:p>
    <w:p w14:paraId="10C31701" w14:textId="5F8401A6" w:rsidR="00CC4645" w:rsidRDefault="00CC4645" w:rsidP="00CC4645">
      <w:pPr>
        <w:pStyle w:val="ListParagraph"/>
        <w:numPr>
          <w:ilvl w:val="0"/>
          <w:numId w:val="2"/>
        </w:numPr>
        <w:rPr>
          <w:rFonts w:ascii="Arial" w:hAnsi="Arial" w:cs="Arial"/>
          <w:szCs w:val="24"/>
        </w:rPr>
      </w:pPr>
      <w:r>
        <w:rPr>
          <w:rFonts w:ascii="Arial" w:hAnsi="Arial" w:cs="Arial"/>
          <w:szCs w:val="24"/>
        </w:rPr>
        <w:t xml:space="preserve">Registrar nuevos tramites </w:t>
      </w:r>
    </w:p>
    <w:p w14:paraId="46A776E0" w14:textId="5FFC5F0D" w:rsidR="00CC4645" w:rsidRDefault="00CC4645" w:rsidP="00CC4645">
      <w:pPr>
        <w:pStyle w:val="ListParagraph"/>
        <w:numPr>
          <w:ilvl w:val="0"/>
          <w:numId w:val="2"/>
        </w:numPr>
        <w:rPr>
          <w:rFonts w:ascii="Arial" w:hAnsi="Arial" w:cs="Arial"/>
          <w:szCs w:val="24"/>
        </w:rPr>
      </w:pPr>
      <w:r>
        <w:rPr>
          <w:rFonts w:ascii="Arial" w:hAnsi="Arial" w:cs="Arial"/>
          <w:szCs w:val="24"/>
        </w:rPr>
        <w:t>Almacenar información del ciudadano</w:t>
      </w:r>
    </w:p>
    <w:p w14:paraId="5FDB47A8" w14:textId="53EB7CA8" w:rsidR="00CC4645" w:rsidRDefault="00CC4645" w:rsidP="00CC4645">
      <w:pPr>
        <w:pStyle w:val="ListParagraph"/>
        <w:numPr>
          <w:ilvl w:val="0"/>
          <w:numId w:val="2"/>
        </w:numPr>
        <w:rPr>
          <w:rFonts w:ascii="Arial" w:hAnsi="Arial" w:cs="Arial"/>
          <w:szCs w:val="24"/>
        </w:rPr>
      </w:pPr>
      <w:r>
        <w:rPr>
          <w:rFonts w:ascii="Arial" w:hAnsi="Arial" w:cs="Arial"/>
          <w:szCs w:val="24"/>
        </w:rPr>
        <w:t>Facilitar la consulta de estado</w:t>
      </w:r>
    </w:p>
    <w:p w14:paraId="7362ADBB" w14:textId="414E7793" w:rsidR="00CC4645" w:rsidRDefault="00CC4645" w:rsidP="00CC4645">
      <w:pPr>
        <w:pStyle w:val="ListParagraph"/>
        <w:numPr>
          <w:ilvl w:val="0"/>
          <w:numId w:val="2"/>
        </w:numPr>
        <w:rPr>
          <w:rFonts w:ascii="Arial" w:hAnsi="Arial" w:cs="Arial"/>
          <w:szCs w:val="24"/>
        </w:rPr>
      </w:pPr>
      <w:r>
        <w:rPr>
          <w:rFonts w:ascii="Arial" w:hAnsi="Arial" w:cs="Arial"/>
          <w:szCs w:val="24"/>
        </w:rPr>
        <w:t xml:space="preserve">Verificación de datos de forma automática </w:t>
      </w:r>
    </w:p>
    <w:p w14:paraId="1E626D72" w14:textId="62433D4E" w:rsidR="00CC4645" w:rsidRDefault="00CC4645" w:rsidP="00CC4645">
      <w:pPr>
        <w:pStyle w:val="ListParagraph"/>
        <w:numPr>
          <w:ilvl w:val="0"/>
          <w:numId w:val="2"/>
        </w:numPr>
        <w:rPr>
          <w:rFonts w:ascii="Arial" w:hAnsi="Arial" w:cs="Arial"/>
          <w:szCs w:val="24"/>
        </w:rPr>
      </w:pPr>
      <w:r>
        <w:rPr>
          <w:rFonts w:ascii="Arial" w:hAnsi="Arial" w:cs="Arial"/>
          <w:szCs w:val="24"/>
        </w:rPr>
        <w:t xml:space="preserve">Generar un identificador para cada tramite </w:t>
      </w:r>
    </w:p>
    <w:p w14:paraId="679DBC60" w14:textId="4EA439A6" w:rsidR="00CC4645" w:rsidRDefault="00CC4645" w:rsidP="00CC4645">
      <w:pPr>
        <w:pStyle w:val="ListParagraph"/>
        <w:numPr>
          <w:ilvl w:val="0"/>
          <w:numId w:val="2"/>
        </w:numPr>
        <w:rPr>
          <w:rFonts w:ascii="Arial" w:hAnsi="Arial" w:cs="Arial"/>
          <w:szCs w:val="24"/>
        </w:rPr>
      </w:pPr>
      <w:r>
        <w:rPr>
          <w:rFonts w:ascii="Arial" w:hAnsi="Arial" w:cs="Arial"/>
          <w:szCs w:val="24"/>
        </w:rPr>
        <w:t xml:space="preserve">Actualizar el estado de las consultas </w:t>
      </w:r>
    </w:p>
    <w:p w14:paraId="186B0D75" w14:textId="1285C3DC" w:rsidR="00CC4645" w:rsidRDefault="00CC4645" w:rsidP="00CC4645">
      <w:pPr>
        <w:pStyle w:val="ListParagraph"/>
        <w:numPr>
          <w:ilvl w:val="0"/>
          <w:numId w:val="2"/>
        </w:numPr>
        <w:rPr>
          <w:rFonts w:ascii="Arial" w:hAnsi="Arial" w:cs="Arial"/>
          <w:szCs w:val="24"/>
        </w:rPr>
      </w:pPr>
      <w:r>
        <w:rPr>
          <w:rFonts w:ascii="Arial" w:hAnsi="Arial" w:cs="Arial"/>
          <w:szCs w:val="24"/>
        </w:rPr>
        <w:t xml:space="preserve">Generar reportes básicos del estado </w:t>
      </w:r>
    </w:p>
    <w:p w14:paraId="4232F9F4" w14:textId="24FDE9EB" w:rsidR="00CC4645" w:rsidRDefault="00CC4645" w:rsidP="00CC4645">
      <w:pPr>
        <w:rPr>
          <w:rFonts w:ascii="Arial" w:hAnsi="Arial" w:cs="Arial"/>
          <w:szCs w:val="24"/>
        </w:rPr>
      </w:pPr>
      <w:r>
        <w:rPr>
          <w:rFonts w:ascii="Arial" w:hAnsi="Arial" w:cs="Arial"/>
          <w:szCs w:val="24"/>
        </w:rPr>
        <w:t xml:space="preserve">Estos requerimientos son preliminares sujetos a revisión durante el desarrollo del proyecto </w:t>
      </w:r>
    </w:p>
    <w:p w14:paraId="3E8CE670" w14:textId="1C38F480" w:rsidR="00CC4645" w:rsidRPr="00CC4645" w:rsidRDefault="00CC4645" w:rsidP="00CC4645">
      <w:pPr>
        <w:ind w:left="0"/>
        <w:jc w:val="center"/>
        <w:rPr>
          <w:rFonts w:ascii="Arial" w:hAnsi="Arial" w:cs="Arial"/>
          <w:b/>
          <w:bCs/>
          <w:i/>
          <w:iCs/>
          <w:sz w:val="48"/>
          <w:szCs w:val="48"/>
          <w:u w:val="single"/>
        </w:rPr>
      </w:pPr>
      <w:r w:rsidRPr="00CC4645">
        <w:rPr>
          <w:rFonts w:ascii="Arial" w:hAnsi="Arial" w:cs="Arial"/>
          <w:b/>
          <w:bCs/>
          <w:i/>
          <w:iCs/>
          <w:sz w:val="48"/>
          <w:szCs w:val="48"/>
          <w:u w:val="single"/>
        </w:rPr>
        <w:t>7. Evidencia recopilada durante la visita</w:t>
      </w:r>
    </w:p>
    <w:p w14:paraId="127126DC" w14:textId="066A47FA" w:rsidR="00CC4645" w:rsidRDefault="00CC4645" w:rsidP="00CC4645">
      <w:pPr>
        <w:rPr>
          <w:rFonts w:ascii="Arial" w:hAnsi="Arial" w:cs="Arial"/>
          <w:szCs w:val="24"/>
        </w:rPr>
      </w:pPr>
      <w:r>
        <w:rPr>
          <w:rFonts w:ascii="Arial" w:hAnsi="Arial" w:cs="Arial"/>
          <w:szCs w:val="24"/>
        </w:rPr>
        <w:t>Enlace a drive con las fotos de evidencias de la visita a la municipalidad de San Juan de Lurigancho:</w:t>
      </w:r>
    </w:p>
    <w:p w14:paraId="326815F4" w14:textId="2B0C1C99" w:rsidR="00CC4645" w:rsidRDefault="00CC4645" w:rsidP="00CC4645">
      <w:pPr>
        <w:rPr>
          <w:rFonts w:ascii="Arial" w:hAnsi="Arial" w:cs="Arial"/>
          <w:szCs w:val="24"/>
        </w:rPr>
      </w:pPr>
      <w:hyperlink r:id="rId11" w:history="1">
        <w:r w:rsidRPr="00CC4645">
          <w:rPr>
            <w:rStyle w:val="Hyperlink"/>
            <w:rFonts w:ascii="Arial" w:hAnsi="Arial" w:cs="Arial"/>
            <w:szCs w:val="24"/>
          </w:rPr>
          <w:t>https://drive.google.com/drive/folders/1wShNtydqzAtVonfwBUsO_ysTpUqzc9wj?usp=drive_link</w:t>
        </w:r>
      </w:hyperlink>
    </w:p>
    <w:p w14:paraId="08843985" w14:textId="2B740CBB" w:rsidR="00CC4645" w:rsidRDefault="00CC4645" w:rsidP="00CC4645">
      <w:pPr>
        <w:ind w:left="0"/>
        <w:rPr>
          <w:rFonts w:ascii="Arial" w:hAnsi="Arial" w:cs="Arial"/>
          <w:szCs w:val="24"/>
        </w:rPr>
      </w:pPr>
    </w:p>
    <w:p w14:paraId="01824579" w14:textId="409817BC" w:rsidR="00CC4645" w:rsidRDefault="00CC4645" w:rsidP="00CC4645">
      <w:pPr>
        <w:ind w:left="0"/>
        <w:jc w:val="center"/>
        <w:rPr>
          <w:rFonts w:ascii="Arial" w:hAnsi="Arial" w:cs="Arial"/>
          <w:b/>
          <w:bCs/>
          <w:i/>
          <w:iCs/>
          <w:sz w:val="48"/>
          <w:szCs w:val="48"/>
          <w:u w:val="single"/>
        </w:rPr>
      </w:pPr>
      <w:r w:rsidRPr="00CC4645">
        <w:rPr>
          <w:rFonts w:ascii="Arial" w:hAnsi="Arial" w:cs="Arial"/>
          <w:b/>
          <w:bCs/>
          <w:i/>
          <w:iCs/>
          <w:sz w:val="48"/>
          <w:szCs w:val="48"/>
          <w:u w:val="single"/>
        </w:rPr>
        <w:t xml:space="preserve">8. </w:t>
      </w:r>
      <w:r>
        <w:rPr>
          <w:rFonts w:ascii="Arial" w:hAnsi="Arial" w:cs="Arial"/>
          <w:b/>
          <w:bCs/>
          <w:i/>
          <w:iCs/>
          <w:sz w:val="48"/>
          <w:szCs w:val="48"/>
          <w:u w:val="single"/>
        </w:rPr>
        <w:t>Acuerdos establecido por el equipo después de la visita</w:t>
      </w:r>
    </w:p>
    <w:p w14:paraId="3864F758" w14:textId="4E564F74" w:rsidR="00CC4645" w:rsidRDefault="00CC4645" w:rsidP="00CC4645">
      <w:pPr>
        <w:ind w:left="0"/>
        <w:rPr>
          <w:rFonts w:ascii="Arial" w:hAnsi="Arial" w:cs="Arial"/>
          <w:szCs w:val="24"/>
        </w:rPr>
      </w:pPr>
      <w:r>
        <w:rPr>
          <w:rFonts w:ascii="Arial" w:hAnsi="Arial" w:cs="Arial"/>
          <w:szCs w:val="24"/>
        </w:rPr>
        <w:t xml:space="preserve">Al finalizar el levantamiento el equipo acordó reunirse para revisar los acontecimientos de la visita e identificar los procesos realizados </w:t>
      </w:r>
    </w:p>
    <w:p w14:paraId="1584A53D" w14:textId="2EB86CBC" w:rsidR="00CC4645" w:rsidRDefault="00CC4645" w:rsidP="00CC4645">
      <w:pPr>
        <w:ind w:left="0"/>
        <w:rPr>
          <w:rFonts w:ascii="Arial" w:hAnsi="Arial" w:cs="Arial"/>
          <w:szCs w:val="24"/>
        </w:rPr>
      </w:pPr>
      <w:r>
        <w:rPr>
          <w:rFonts w:ascii="Arial" w:hAnsi="Arial" w:cs="Arial"/>
          <w:szCs w:val="24"/>
        </w:rPr>
        <w:t xml:space="preserve">También se consideró buscar información por otros medios para tener un panorama más completo del proceso de mesas de parte </w:t>
      </w:r>
    </w:p>
    <w:p w14:paraId="78B11E0B" w14:textId="23F9CF88" w:rsidR="00CC4645" w:rsidRDefault="00CC4645" w:rsidP="00CC4645">
      <w:pPr>
        <w:ind w:left="0"/>
        <w:rPr>
          <w:rFonts w:ascii="Arial" w:hAnsi="Arial" w:cs="Arial"/>
          <w:szCs w:val="24"/>
        </w:rPr>
      </w:pPr>
      <w:r>
        <w:rPr>
          <w:rFonts w:ascii="Arial" w:hAnsi="Arial" w:cs="Arial"/>
          <w:szCs w:val="24"/>
        </w:rPr>
        <w:t xml:space="preserve">Y finalmente analizar requerimientos y elaborar una propuesta inicial del flujo del proceso </w:t>
      </w:r>
    </w:p>
    <w:p w14:paraId="124454A5" w14:textId="77777777" w:rsidR="00CC4645" w:rsidRPr="00CC4645" w:rsidRDefault="00CC4645" w:rsidP="00CC4645">
      <w:pPr>
        <w:ind w:left="0"/>
        <w:jc w:val="center"/>
        <w:rPr>
          <w:rFonts w:ascii="Arial" w:hAnsi="Arial" w:cs="Arial"/>
          <w:b/>
          <w:bCs/>
          <w:i/>
          <w:iCs/>
          <w:sz w:val="48"/>
          <w:szCs w:val="48"/>
          <w:u w:val="single"/>
        </w:rPr>
      </w:pPr>
    </w:p>
    <w:p w14:paraId="7CFA771D" w14:textId="198206DE" w:rsidR="00CC4645" w:rsidRDefault="00CC4645" w:rsidP="00CC4645">
      <w:pPr>
        <w:ind w:left="0"/>
        <w:jc w:val="center"/>
        <w:rPr>
          <w:rFonts w:ascii="Arial" w:hAnsi="Arial" w:cs="Arial"/>
          <w:b/>
          <w:bCs/>
          <w:i/>
          <w:iCs/>
          <w:sz w:val="48"/>
          <w:szCs w:val="48"/>
          <w:u w:val="single"/>
        </w:rPr>
      </w:pPr>
      <w:r w:rsidRPr="00CC4645">
        <w:rPr>
          <w:rFonts w:ascii="Arial" w:hAnsi="Arial" w:cs="Arial"/>
          <w:b/>
          <w:bCs/>
          <w:i/>
          <w:iCs/>
          <w:sz w:val="48"/>
          <w:szCs w:val="48"/>
          <w:u w:val="single"/>
        </w:rPr>
        <w:lastRenderedPageBreak/>
        <w:t>9. Actividades posteriores a la visita</w:t>
      </w:r>
    </w:p>
    <w:p w14:paraId="4F785429" w14:textId="0B073CBB" w:rsidR="00CC4645" w:rsidRDefault="00CC4645" w:rsidP="00CC4645">
      <w:pPr>
        <w:ind w:left="0"/>
        <w:rPr>
          <w:rFonts w:ascii="Arial" w:hAnsi="Arial" w:cs="Arial"/>
          <w:szCs w:val="24"/>
        </w:rPr>
      </w:pPr>
      <w:r>
        <w:rPr>
          <w:rFonts w:ascii="Arial" w:hAnsi="Arial" w:cs="Arial"/>
          <w:szCs w:val="24"/>
        </w:rPr>
        <w:t>Luego de la visita el equipo acordó las siguientes actividades:</w:t>
      </w:r>
    </w:p>
    <w:p w14:paraId="4882FCE0" w14:textId="056EF40B" w:rsidR="00CC4645" w:rsidRDefault="00CC4645" w:rsidP="00CC4645">
      <w:pPr>
        <w:pStyle w:val="ListParagraph"/>
        <w:numPr>
          <w:ilvl w:val="0"/>
          <w:numId w:val="3"/>
        </w:numPr>
        <w:rPr>
          <w:rFonts w:ascii="Arial" w:hAnsi="Arial" w:cs="Arial"/>
          <w:szCs w:val="24"/>
        </w:rPr>
      </w:pPr>
      <w:r>
        <w:rPr>
          <w:rFonts w:ascii="Arial" w:hAnsi="Arial" w:cs="Arial"/>
          <w:szCs w:val="24"/>
        </w:rPr>
        <w:t xml:space="preserve">Ordenar los datos obtenidos durante la visita </w:t>
      </w:r>
    </w:p>
    <w:p w14:paraId="495CED2F" w14:textId="611E73FD" w:rsidR="00CC4645" w:rsidRDefault="00CC4645" w:rsidP="00CC4645">
      <w:pPr>
        <w:pStyle w:val="ListParagraph"/>
        <w:numPr>
          <w:ilvl w:val="0"/>
          <w:numId w:val="3"/>
        </w:numPr>
        <w:rPr>
          <w:rFonts w:ascii="Arial" w:hAnsi="Arial" w:cs="Arial"/>
          <w:szCs w:val="24"/>
        </w:rPr>
      </w:pPr>
      <w:r>
        <w:rPr>
          <w:rFonts w:ascii="Arial" w:hAnsi="Arial" w:cs="Arial"/>
          <w:szCs w:val="24"/>
        </w:rPr>
        <w:t>Identificar los procesos principales del tramite</w:t>
      </w:r>
    </w:p>
    <w:p w14:paraId="10FC5B2A" w14:textId="1552FA10" w:rsidR="00CC4645" w:rsidRDefault="00CC4645" w:rsidP="00CC4645">
      <w:pPr>
        <w:pStyle w:val="ListParagraph"/>
        <w:numPr>
          <w:ilvl w:val="0"/>
          <w:numId w:val="3"/>
        </w:numPr>
        <w:rPr>
          <w:rFonts w:ascii="Arial" w:hAnsi="Arial" w:cs="Arial"/>
          <w:szCs w:val="24"/>
        </w:rPr>
      </w:pPr>
      <w:r>
        <w:rPr>
          <w:rFonts w:ascii="Arial" w:hAnsi="Arial" w:cs="Arial"/>
          <w:szCs w:val="24"/>
        </w:rPr>
        <w:t xml:space="preserve">Identificar entradas, procesos y salidas </w:t>
      </w:r>
    </w:p>
    <w:p w14:paraId="3341B038" w14:textId="0BADE4AA" w:rsidR="00CC4645" w:rsidRDefault="00CC4645" w:rsidP="00CC4645">
      <w:pPr>
        <w:pStyle w:val="ListParagraph"/>
        <w:numPr>
          <w:ilvl w:val="0"/>
          <w:numId w:val="3"/>
        </w:numPr>
        <w:rPr>
          <w:rFonts w:ascii="Arial" w:hAnsi="Arial" w:cs="Arial"/>
          <w:szCs w:val="24"/>
        </w:rPr>
      </w:pPr>
      <w:r>
        <w:rPr>
          <w:rFonts w:ascii="Arial" w:hAnsi="Arial" w:cs="Arial"/>
          <w:szCs w:val="24"/>
        </w:rPr>
        <w:t xml:space="preserve">Identificar los principales problemas encontrados </w:t>
      </w:r>
    </w:p>
    <w:p w14:paraId="4CD71CF3" w14:textId="5DE83808" w:rsidR="00CC4645" w:rsidRDefault="00CC4645" w:rsidP="00CC4645">
      <w:pPr>
        <w:pStyle w:val="ListParagraph"/>
        <w:numPr>
          <w:ilvl w:val="0"/>
          <w:numId w:val="3"/>
        </w:numPr>
        <w:rPr>
          <w:rFonts w:ascii="Arial" w:hAnsi="Arial" w:cs="Arial"/>
          <w:szCs w:val="24"/>
        </w:rPr>
      </w:pPr>
      <w:r>
        <w:rPr>
          <w:rFonts w:ascii="Arial" w:hAnsi="Arial" w:cs="Arial"/>
          <w:szCs w:val="24"/>
        </w:rPr>
        <w:t xml:space="preserve">Definir los requisitos del sistema </w:t>
      </w:r>
    </w:p>
    <w:p w14:paraId="7B3333FC" w14:textId="30CC0A88" w:rsidR="00CC4645" w:rsidRDefault="00CC4645" w:rsidP="00CC4645">
      <w:pPr>
        <w:pStyle w:val="ListParagraph"/>
        <w:numPr>
          <w:ilvl w:val="0"/>
          <w:numId w:val="3"/>
        </w:numPr>
        <w:rPr>
          <w:rFonts w:ascii="Arial" w:hAnsi="Arial" w:cs="Arial"/>
          <w:szCs w:val="24"/>
        </w:rPr>
      </w:pPr>
      <w:r>
        <w:rPr>
          <w:rFonts w:ascii="Arial" w:hAnsi="Arial" w:cs="Arial"/>
          <w:szCs w:val="24"/>
        </w:rPr>
        <w:t>Diseñar el flujo del proyecto</w:t>
      </w:r>
    </w:p>
    <w:p w14:paraId="4B0B3364" w14:textId="3E81A1F9" w:rsidR="00CC4645" w:rsidRDefault="00CC4645" w:rsidP="00CC4645">
      <w:pPr>
        <w:pStyle w:val="ListParagraph"/>
        <w:numPr>
          <w:ilvl w:val="0"/>
          <w:numId w:val="3"/>
        </w:numPr>
        <w:rPr>
          <w:rFonts w:ascii="Arial" w:hAnsi="Arial" w:cs="Arial"/>
          <w:szCs w:val="24"/>
        </w:rPr>
      </w:pPr>
      <w:r>
        <w:rPr>
          <w:rFonts w:ascii="Arial" w:hAnsi="Arial" w:cs="Arial"/>
          <w:szCs w:val="24"/>
        </w:rPr>
        <w:t xml:space="preserve">Distribuir responsabilidades entre los integrantes del grupo </w:t>
      </w:r>
    </w:p>
    <w:p w14:paraId="5600D6F8" w14:textId="3FAA77B2" w:rsidR="00CC4645" w:rsidRDefault="00CC4645" w:rsidP="00CC4645">
      <w:pPr>
        <w:pStyle w:val="ListParagraph"/>
        <w:numPr>
          <w:ilvl w:val="0"/>
          <w:numId w:val="3"/>
        </w:numPr>
        <w:rPr>
          <w:rFonts w:ascii="Arial" w:hAnsi="Arial" w:cs="Arial"/>
          <w:szCs w:val="24"/>
        </w:rPr>
      </w:pPr>
      <w:r>
        <w:rPr>
          <w:rFonts w:ascii="Arial" w:hAnsi="Arial" w:cs="Arial"/>
          <w:szCs w:val="24"/>
        </w:rPr>
        <w:t xml:space="preserve">Evaluar posibilidades de solución en Python </w:t>
      </w:r>
    </w:p>
    <w:p w14:paraId="0F2C7581" w14:textId="77777777" w:rsidR="00CC4645" w:rsidRDefault="00CC4645" w:rsidP="00CC4645">
      <w:pPr>
        <w:pStyle w:val="ListParagraph"/>
        <w:rPr>
          <w:rFonts w:ascii="Arial" w:hAnsi="Arial" w:cs="Arial"/>
          <w:szCs w:val="24"/>
        </w:rPr>
      </w:pPr>
    </w:p>
    <w:p w14:paraId="3937EA60" w14:textId="77777777" w:rsidR="00CC4645" w:rsidRDefault="00CC4645" w:rsidP="00CC4645">
      <w:pPr>
        <w:ind w:left="360"/>
        <w:jc w:val="center"/>
        <w:rPr>
          <w:rFonts w:ascii="Arial" w:hAnsi="Arial" w:cs="Arial"/>
          <w:b/>
          <w:bCs/>
          <w:i/>
          <w:iCs/>
          <w:sz w:val="48"/>
          <w:szCs w:val="48"/>
          <w:u w:val="single"/>
        </w:rPr>
      </w:pPr>
    </w:p>
    <w:p w14:paraId="08C2CCD9" w14:textId="523BB67D" w:rsidR="00CC4645" w:rsidRDefault="00CC4645" w:rsidP="00CC4645">
      <w:pPr>
        <w:ind w:left="360"/>
        <w:jc w:val="center"/>
        <w:rPr>
          <w:rFonts w:ascii="Arial" w:hAnsi="Arial" w:cs="Arial"/>
          <w:b/>
          <w:bCs/>
          <w:i/>
          <w:iCs/>
          <w:sz w:val="48"/>
          <w:szCs w:val="48"/>
          <w:u w:val="single"/>
        </w:rPr>
      </w:pPr>
      <w:r w:rsidRPr="00CC4645">
        <w:rPr>
          <w:rFonts w:ascii="Arial" w:hAnsi="Arial" w:cs="Arial"/>
          <w:b/>
          <w:bCs/>
          <w:i/>
          <w:iCs/>
          <w:sz w:val="48"/>
          <w:szCs w:val="48"/>
          <w:u w:val="single"/>
        </w:rPr>
        <w:t>10. Conclusiones del levantamiento</w:t>
      </w:r>
    </w:p>
    <w:p w14:paraId="1460C1C6" w14:textId="0EC9A06B" w:rsidR="00CC4645" w:rsidRDefault="00CC4645" w:rsidP="00CC4645">
      <w:pPr>
        <w:ind w:left="360"/>
        <w:rPr>
          <w:rFonts w:ascii="Arial" w:hAnsi="Arial" w:cs="Arial"/>
          <w:szCs w:val="24"/>
        </w:rPr>
      </w:pPr>
      <w:r>
        <w:rPr>
          <w:rFonts w:ascii="Arial" w:hAnsi="Arial" w:cs="Arial"/>
          <w:szCs w:val="24"/>
        </w:rPr>
        <w:t xml:space="preserve">La visita nos permitió conocer de manera más directa el funcionamiento y necesidades de la mesa de parte al igual que la forma en que los empleados reciben, hacen seguimiento y tratamiento de las solicitudes y documentos. </w:t>
      </w:r>
    </w:p>
    <w:p w14:paraId="598FE357" w14:textId="6F724B8F" w:rsidR="00CC4645" w:rsidRDefault="00CC4645" w:rsidP="00CC4645">
      <w:pPr>
        <w:ind w:left="360"/>
        <w:rPr>
          <w:rFonts w:ascii="Arial" w:hAnsi="Arial" w:cs="Arial"/>
          <w:szCs w:val="24"/>
        </w:rPr>
      </w:pPr>
      <w:r>
        <w:rPr>
          <w:rFonts w:ascii="Arial" w:hAnsi="Arial" w:cs="Arial"/>
          <w:szCs w:val="24"/>
        </w:rPr>
        <w:t>De esa manera el equipo tendrá una mejor comprensión del proceso de una mesa de partes.</w:t>
      </w:r>
    </w:p>
    <w:p w14:paraId="5482A803" w14:textId="7E5DAC8B" w:rsidR="00CC4645" w:rsidRDefault="00CC4645" w:rsidP="00CC4645">
      <w:pPr>
        <w:ind w:left="360"/>
        <w:rPr>
          <w:rFonts w:ascii="Arial" w:hAnsi="Arial" w:cs="Arial"/>
          <w:szCs w:val="24"/>
        </w:rPr>
      </w:pPr>
      <w:r>
        <w:rPr>
          <w:rFonts w:ascii="Arial" w:hAnsi="Arial" w:cs="Arial"/>
          <w:szCs w:val="24"/>
        </w:rPr>
        <w:t>Así mismo se puede identificar partes del proceso de mesa de parte que pueden ser evaluadas para posibles mejoras en el funcionamiento del sistema.</w:t>
      </w:r>
    </w:p>
    <w:p w14:paraId="50C0D1D2" w14:textId="419B5020" w:rsidR="00CC4645" w:rsidRPr="00CC4645" w:rsidRDefault="00CC4645" w:rsidP="00CC4645">
      <w:pPr>
        <w:ind w:left="360"/>
        <w:rPr>
          <w:rFonts w:ascii="Arial" w:hAnsi="Arial" w:cs="Arial"/>
          <w:szCs w:val="24"/>
        </w:rPr>
      </w:pPr>
      <w:r>
        <w:rPr>
          <w:rFonts w:ascii="Arial" w:hAnsi="Arial" w:cs="Arial"/>
          <w:szCs w:val="24"/>
        </w:rPr>
        <w:t xml:space="preserve">Próximamente el equipo va a organizar la información obtenida y planificar el flujo del sistema para automatizar todo el proceso de la mesa de partes. </w:t>
      </w:r>
    </w:p>
    <w:sectPr w:rsidR="00CC4645" w:rsidRPr="00CC4645" w:rsidSect="00B0191C">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A51C0" w14:textId="77777777" w:rsidR="00473852" w:rsidRDefault="00473852" w:rsidP="00A66B18">
      <w:pPr>
        <w:spacing w:before="0" w:after="0"/>
      </w:pPr>
      <w:r>
        <w:separator/>
      </w:r>
    </w:p>
  </w:endnote>
  <w:endnote w:type="continuationSeparator" w:id="0">
    <w:p w14:paraId="13D67326" w14:textId="77777777" w:rsidR="00473852" w:rsidRDefault="00473852"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85AF3" w14:textId="77777777" w:rsidR="00473852" w:rsidRDefault="00473852" w:rsidP="00A66B18">
      <w:pPr>
        <w:spacing w:before="0" w:after="0"/>
      </w:pPr>
      <w:r>
        <w:separator/>
      </w:r>
    </w:p>
  </w:footnote>
  <w:footnote w:type="continuationSeparator" w:id="0">
    <w:p w14:paraId="21334B23" w14:textId="77777777" w:rsidR="00473852" w:rsidRDefault="00473852" w:rsidP="00A66B1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75DAC"/>
    <w:multiLevelType w:val="hybridMultilevel"/>
    <w:tmpl w:val="2528D4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B322426"/>
    <w:multiLevelType w:val="hybridMultilevel"/>
    <w:tmpl w:val="FEE8BE7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6DC14FD5"/>
    <w:multiLevelType w:val="hybridMultilevel"/>
    <w:tmpl w:val="C1FA4790"/>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16cid:durableId="1595474974">
    <w:abstractNumId w:val="0"/>
  </w:num>
  <w:num w:numId="2" w16cid:durableId="1670713010">
    <w:abstractNumId w:val="2"/>
  </w:num>
  <w:num w:numId="3" w16cid:durableId="1112700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B57"/>
    <w:rsid w:val="00083BAA"/>
    <w:rsid w:val="000C565D"/>
    <w:rsid w:val="0010680C"/>
    <w:rsid w:val="001766D6"/>
    <w:rsid w:val="001E2320"/>
    <w:rsid w:val="00214E28"/>
    <w:rsid w:val="00306D02"/>
    <w:rsid w:val="00352B81"/>
    <w:rsid w:val="003A0150"/>
    <w:rsid w:val="003E24DF"/>
    <w:rsid w:val="0041428F"/>
    <w:rsid w:val="00473852"/>
    <w:rsid w:val="004A2B0D"/>
    <w:rsid w:val="005C2210"/>
    <w:rsid w:val="005D7940"/>
    <w:rsid w:val="00615018"/>
    <w:rsid w:val="0062123A"/>
    <w:rsid w:val="00646E75"/>
    <w:rsid w:val="006F6F10"/>
    <w:rsid w:val="00783E79"/>
    <w:rsid w:val="007B5AE8"/>
    <w:rsid w:val="007E7F36"/>
    <w:rsid w:val="007F5192"/>
    <w:rsid w:val="00910D6C"/>
    <w:rsid w:val="009D6E13"/>
    <w:rsid w:val="00A50E62"/>
    <w:rsid w:val="00A66B18"/>
    <w:rsid w:val="00A6783B"/>
    <w:rsid w:val="00A96CF8"/>
    <w:rsid w:val="00AE1388"/>
    <w:rsid w:val="00AF3982"/>
    <w:rsid w:val="00B0191C"/>
    <w:rsid w:val="00B46697"/>
    <w:rsid w:val="00B50294"/>
    <w:rsid w:val="00B57D6E"/>
    <w:rsid w:val="00B85D39"/>
    <w:rsid w:val="00BE05B1"/>
    <w:rsid w:val="00C05E0C"/>
    <w:rsid w:val="00C701F7"/>
    <w:rsid w:val="00C70786"/>
    <w:rsid w:val="00CC4645"/>
    <w:rsid w:val="00CD399F"/>
    <w:rsid w:val="00CF2DC2"/>
    <w:rsid w:val="00D04B57"/>
    <w:rsid w:val="00D22942"/>
    <w:rsid w:val="00D41084"/>
    <w:rsid w:val="00D604BD"/>
    <w:rsid w:val="00D66593"/>
    <w:rsid w:val="00DE6DA2"/>
    <w:rsid w:val="00DF2D30"/>
    <w:rsid w:val="00E21240"/>
    <w:rsid w:val="00E55D74"/>
    <w:rsid w:val="00E6540C"/>
    <w:rsid w:val="00E81E2A"/>
    <w:rsid w:val="00EE0952"/>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BCB5E"/>
  <w14:defaultImageDpi w14:val="32767"/>
  <w15:chartTrackingRefBased/>
  <w15:docId w15:val="{E0D0AF4F-B12A-44EB-902B-E8C0A513A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qFormat/>
    <w:rsid w:val="00E21240"/>
    <w:pPr>
      <w:spacing w:before="40" w:after="360"/>
      <w:ind w:left="720" w:right="720"/>
    </w:pPr>
    <w:rPr>
      <w:rFonts w:eastAsiaTheme="minorHAnsi"/>
      <w:kern w:val="20"/>
      <w:szCs w:val="20"/>
    </w:rPr>
  </w:style>
  <w:style w:type="paragraph" w:styleId="Heading1">
    <w:name w:val="heading 1"/>
    <w:basedOn w:val="Destinatario"/>
    <w:next w:val="Normal"/>
    <w:link w:val="Heading1Char"/>
    <w:uiPriority w:val="8"/>
    <w:qFormat/>
    <w:rsid w:val="007E7F36"/>
    <w:pPr>
      <w:outlineLvl w:val="0"/>
    </w:pPr>
    <w:rPr>
      <w:rFonts w:asciiTheme="majorHAnsi" w:hAnsiTheme="majorHAnsi"/>
      <w:color w:val="17406D" w:themeColor="text2"/>
      <w:sz w:val="32"/>
    </w:rPr>
  </w:style>
  <w:style w:type="paragraph" w:styleId="Heading2">
    <w:name w:val="heading 2"/>
    <w:basedOn w:val="Normal"/>
    <w:next w:val="Normal"/>
    <w:link w:val="Heading2Char"/>
    <w:uiPriority w:val="9"/>
    <w:qFormat/>
    <w:rsid w:val="00E21240"/>
    <w:pPr>
      <w:keepNext/>
      <w:keepLines/>
      <w:spacing w:before="360" w:after="0"/>
      <w:outlineLvl w:val="1"/>
    </w:pPr>
    <w:rPr>
      <w:rFonts w:asciiTheme="majorHAnsi" w:eastAsiaTheme="majorEastAsia" w:hAnsiTheme="majorHAnsi" w:cstheme="majorBidi"/>
      <w:color w:val="112F5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7E7F36"/>
    <w:rPr>
      <w:rFonts w:asciiTheme="majorHAnsi" w:eastAsiaTheme="minorHAnsi" w:hAnsiTheme="majorHAnsi"/>
      <w:b/>
      <w:bCs/>
      <w:color w:val="17406D" w:themeColor="text2"/>
      <w:kern w:val="20"/>
      <w:sz w:val="32"/>
      <w:szCs w:val="20"/>
    </w:rPr>
  </w:style>
  <w:style w:type="paragraph" w:customStyle="1" w:styleId="Destinatario">
    <w:name w:val="Destinatario"/>
    <w:basedOn w:val="Normal"/>
    <w:uiPriority w:val="3"/>
    <w:semiHidden/>
    <w:qFormat/>
    <w:rsid w:val="00A66B18"/>
    <w:pPr>
      <w:spacing w:before="840" w:after="40"/>
    </w:pPr>
    <w:rPr>
      <w:b/>
      <w:bCs/>
      <w:color w:val="000000" w:themeColor="text1"/>
    </w:rPr>
  </w:style>
  <w:style w:type="paragraph" w:styleId="Salutation">
    <w:name w:val="Salutation"/>
    <w:basedOn w:val="Normal"/>
    <w:link w:val="SalutationChar"/>
    <w:uiPriority w:val="4"/>
    <w:semiHidden/>
    <w:qFormat/>
    <w:rsid w:val="00A66B18"/>
    <w:pPr>
      <w:spacing w:before="720"/>
    </w:pPr>
  </w:style>
  <w:style w:type="character" w:customStyle="1" w:styleId="SalutationChar">
    <w:name w:val="Salutation Char"/>
    <w:basedOn w:val="DefaultParagraphFont"/>
    <w:link w:val="Salutation"/>
    <w:uiPriority w:val="4"/>
    <w:semiHidden/>
    <w:rsid w:val="007E7F36"/>
    <w:rPr>
      <w:rFonts w:eastAsiaTheme="minorHAnsi"/>
      <w:color w:val="595959" w:themeColor="text1" w:themeTint="A6"/>
      <w:kern w:val="20"/>
      <w:szCs w:val="20"/>
    </w:rPr>
  </w:style>
  <w:style w:type="paragraph" w:styleId="Closing">
    <w:name w:val="Closing"/>
    <w:basedOn w:val="Normal"/>
    <w:next w:val="Signature"/>
    <w:link w:val="ClosingChar"/>
    <w:uiPriority w:val="6"/>
    <w:semiHidden/>
    <w:qFormat/>
    <w:rsid w:val="00A6783B"/>
    <w:pPr>
      <w:spacing w:before="480" w:after="960"/>
    </w:pPr>
  </w:style>
  <w:style w:type="character" w:customStyle="1" w:styleId="ClosingChar">
    <w:name w:val="Closing Char"/>
    <w:basedOn w:val="DefaultParagraphFont"/>
    <w:link w:val="Closing"/>
    <w:uiPriority w:val="6"/>
    <w:semiHidden/>
    <w:rsid w:val="007E7F36"/>
    <w:rPr>
      <w:rFonts w:eastAsiaTheme="minorHAnsi"/>
      <w:color w:val="595959" w:themeColor="text1" w:themeTint="A6"/>
      <w:kern w:val="20"/>
      <w:szCs w:val="20"/>
    </w:rPr>
  </w:style>
  <w:style w:type="paragraph" w:styleId="Signature">
    <w:name w:val="Signature"/>
    <w:basedOn w:val="Normal"/>
    <w:link w:val="SignatureChar"/>
    <w:uiPriority w:val="7"/>
    <w:semiHidden/>
    <w:qFormat/>
    <w:rsid w:val="00A6783B"/>
    <w:pPr>
      <w:contextualSpacing/>
    </w:pPr>
    <w:rPr>
      <w:b/>
      <w:bCs/>
      <w:color w:val="17406D" w:themeColor="accent1"/>
    </w:rPr>
  </w:style>
  <w:style w:type="character" w:customStyle="1" w:styleId="SignatureChar">
    <w:name w:val="Signature Char"/>
    <w:basedOn w:val="DefaultParagraphFont"/>
    <w:link w:val="Signature"/>
    <w:uiPriority w:val="7"/>
    <w:semiHidden/>
    <w:rsid w:val="007E7F36"/>
    <w:rPr>
      <w:rFonts w:eastAsiaTheme="minorHAnsi"/>
      <w:b/>
      <w:bCs/>
      <w:color w:val="17406D" w:themeColor="accent1"/>
      <w:kern w:val="20"/>
      <w:szCs w:val="20"/>
    </w:rPr>
  </w:style>
  <w:style w:type="paragraph" w:styleId="Header">
    <w:name w:val="header"/>
    <w:basedOn w:val="Normal"/>
    <w:link w:val="HeaderChar"/>
    <w:uiPriority w:val="99"/>
    <w:semiHidden/>
    <w:rsid w:val="003E24DF"/>
    <w:pPr>
      <w:spacing w:after="0"/>
      <w:jc w:val="right"/>
    </w:pPr>
  </w:style>
  <w:style w:type="character" w:customStyle="1" w:styleId="HeaderChar">
    <w:name w:val="Header Char"/>
    <w:basedOn w:val="DefaultParagraphFont"/>
    <w:link w:val="Header"/>
    <w:uiPriority w:val="99"/>
    <w:semiHidden/>
    <w:rsid w:val="007E7F36"/>
    <w:rPr>
      <w:rFonts w:eastAsiaTheme="minorHAnsi"/>
      <w:color w:val="595959" w:themeColor="text1" w:themeTint="A6"/>
      <w:kern w:val="20"/>
      <w:szCs w:val="20"/>
    </w:rPr>
  </w:style>
  <w:style w:type="character" w:styleId="Strong">
    <w:name w:val="Strong"/>
    <w:basedOn w:val="DefaultParagraphFont"/>
    <w:uiPriority w:val="1"/>
    <w:semiHidden/>
    <w:rsid w:val="003E24DF"/>
    <w:rPr>
      <w:b/>
      <w:bCs/>
    </w:rPr>
  </w:style>
  <w:style w:type="paragraph" w:customStyle="1" w:styleId="Informacindecontacto">
    <w:name w:val="Información de contacto"/>
    <w:basedOn w:val="Normal"/>
    <w:uiPriority w:val="1"/>
    <w:qFormat/>
    <w:rsid w:val="007E7F36"/>
    <w:pPr>
      <w:spacing w:before="0" w:after="0"/>
      <w:ind w:left="0" w:right="0"/>
    </w:pPr>
    <w:rPr>
      <w:color w:val="FFFFFF" w:themeColor="background1"/>
    </w:rPr>
  </w:style>
  <w:style w:type="character" w:customStyle="1" w:styleId="Heading2Char">
    <w:name w:val="Heading 2 Char"/>
    <w:basedOn w:val="DefaultParagraphFont"/>
    <w:link w:val="Heading2"/>
    <w:uiPriority w:val="9"/>
    <w:rsid w:val="00E21240"/>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semiHidden/>
    <w:rsid w:val="00A66B18"/>
    <w:pPr>
      <w:tabs>
        <w:tab w:val="center" w:pos="4680"/>
        <w:tab w:val="right" w:pos="9360"/>
      </w:tabs>
      <w:spacing w:before="0" w:after="0"/>
    </w:pPr>
  </w:style>
  <w:style w:type="character" w:customStyle="1" w:styleId="FooterChar">
    <w:name w:val="Footer Char"/>
    <w:basedOn w:val="DefaultParagraphFont"/>
    <w:link w:val="Footer"/>
    <w:uiPriority w:val="99"/>
    <w:semiHidden/>
    <w:rsid w:val="007E7F36"/>
    <w:rPr>
      <w:rFonts w:eastAsiaTheme="minorHAnsi"/>
      <w:color w:val="595959" w:themeColor="text1" w:themeTint="A6"/>
      <w:kern w:val="20"/>
      <w:szCs w:val="20"/>
    </w:rPr>
  </w:style>
  <w:style w:type="paragraph" w:styleId="Title">
    <w:name w:val="Title"/>
    <w:basedOn w:val="Normal"/>
    <w:next w:val="Normal"/>
    <w:link w:val="TitleChar"/>
    <w:uiPriority w:val="10"/>
    <w:qFormat/>
    <w:rsid w:val="007E7F36"/>
    <w:pPr>
      <w:spacing w:before="0" w:after="0"/>
      <w:contextualSpacing/>
    </w:pPr>
    <w:rPr>
      <w:rFonts w:asciiTheme="majorHAnsi" w:eastAsiaTheme="majorEastAsia" w:hAnsiTheme="majorHAnsi" w:cstheme="majorBidi"/>
      <w:caps/>
      <w:color w:val="FFFFFF" w:themeColor="background1"/>
      <w:spacing w:val="-10"/>
      <w:kern w:val="28"/>
      <w:sz w:val="52"/>
      <w:szCs w:val="56"/>
    </w:rPr>
  </w:style>
  <w:style w:type="character" w:customStyle="1" w:styleId="TitleChar">
    <w:name w:val="Title Char"/>
    <w:basedOn w:val="DefaultParagraphFont"/>
    <w:link w:val="Title"/>
    <w:uiPriority w:val="10"/>
    <w:rsid w:val="007E7F36"/>
    <w:rPr>
      <w:rFonts w:asciiTheme="majorHAnsi" w:eastAsiaTheme="majorEastAsia" w:hAnsiTheme="majorHAnsi" w:cstheme="majorBidi"/>
      <w:caps/>
      <w:color w:val="FFFFFF" w:themeColor="background1"/>
      <w:spacing w:val="-10"/>
      <w:kern w:val="28"/>
      <w:sz w:val="52"/>
      <w:szCs w:val="56"/>
    </w:rPr>
  </w:style>
  <w:style w:type="paragraph" w:customStyle="1" w:styleId="Informacindelareunin">
    <w:name w:val="Información de la reunión"/>
    <w:basedOn w:val="Normal"/>
    <w:qFormat/>
    <w:rsid w:val="007E7F36"/>
    <w:pPr>
      <w:spacing w:after="0"/>
      <w:ind w:right="0"/>
    </w:pPr>
    <w:rPr>
      <w:color w:val="FFFFFF" w:themeColor="background1"/>
    </w:rPr>
  </w:style>
  <w:style w:type="table" w:styleId="TableGrid">
    <w:name w:val="Table Grid"/>
    <w:basedOn w:val="TableNormal"/>
    <w:uiPriority w:val="39"/>
    <w:rsid w:val="007E7F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rasdereunin">
    <w:name w:val="Horas de reunión"/>
    <w:basedOn w:val="Normal"/>
    <w:qFormat/>
    <w:rsid w:val="007E7F36"/>
    <w:pPr>
      <w:spacing w:before="120" w:after="0"/>
      <w:ind w:left="0" w:right="0"/>
    </w:pPr>
    <w:rPr>
      <w:b/>
    </w:rPr>
  </w:style>
  <w:style w:type="paragraph" w:customStyle="1" w:styleId="Descripcindelpunto">
    <w:name w:val="Descripción del punto"/>
    <w:basedOn w:val="Normal"/>
    <w:qFormat/>
    <w:rsid w:val="00E21240"/>
    <w:pPr>
      <w:spacing w:after="120"/>
      <w:ind w:left="0" w:right="360"/>
    </w:pPr>
  </w:style>
  <w:style w:type="paragraph" w:customStyle="1" w:styleId="Ubicacin">
    <w:name w:val="Ubicación"/>
    <w:basedOn w:val="Normal"/>
    <w:qFormat/>
    <w:rsid w:val="00E21240"/>
    <w:pPr>
      <w:spacing w:after="120"/>
      <w:ind w:left="0" w:right="0"/>
    </w:pPr>
  </w:style>
  <w:style w:type="paragraph" w:styleId="ListParagraph">
    <w:name w:val="List Paragraph"/>
    <w:basedOn w:val="Normal"/>
    <w:uiPriority w:val="34"/>
    <w:semiHidden/>
    <w:rsid w:val="00CC4645"/>
    <w:pPr>
      <w:contextualSpacing/>
    </w:pPr>
  </w:style>
  <w:style w:type="character" w:styleId="Hyperlink">
    <w:name w:val="Hyperlink"/>
    <w:basedOn w:val="DefaultParagraphFont"/>
    <w:uiPriority w:val="99"/>
    <w:unhideWhenUsed/>
    <w:rsid w:val="00CC4645"/>
    <w:rPr>
      <w:color w:val="F49100" w:themeColor="hyperlink"/>
      <w:u w:val="single"/>
    </w:rPr>
  </w:style>
  <w:style w:type="character" w:styleId="UnresolvedMention">
    <w:name w:val="Unresolved Mention"/>
    <w:basedOn w:val="DefaultParagraphFont"/>
    <w:uiPriority w:val="99"/>
    <w:semiHidden/>
    <w:rsid w:val="00CC4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drive/folders/1wShNtydqzAtVonfwBUsO_ysTpUqzc9wj?usp=sharing"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an\AppData\Local\Microsoft\Office\16.0\DTS\es-MX%7b12BB416B-2BD4-4356-9DC6-668BD08BCFF2%7d\%7b1830E5CB-E2F1-4840-9A7F-2A9C6E9F9191%7dTFff4d1e90-0d63-47f2-80ee-cf5551472de2db58072a_win32-f1e03e4f56e0.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16221F-4E30-43DF-A3F1-757BC7DC278B}">
  <ds:schemaRefs>
    <ds:schemaRef ds:uri="http://schemas.microsoft.com/sharepoint/v3/contenttype/forms"/>
  </ds:schemaRefs>
</ds:datastoreItem>
</file>

<file path=customXml/itemProps2.xml><?xml version="1.0" encoding="utf-8"?>
<ds:datastoreItem xmlns:ds="http://schemas.openxmlformats.org/officeDocument/2006/customXml" ds:itemID="{E793D2EA-46D7-41FA-B589-986E1F86EC7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98A423AF-50F4-4F0F-8C0A-54276ACA9E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3C9AE5-9D64-4CF4-9F6D-B214D4772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{1830E5CB-E2F1-4840-9A7F-2A9C6E9F9191}TFff4d1e90-0d63-47f2-80ee-cf5551472de2db58072a_win32-f1e03e4f56e0</Template>
  <TotalTime>2625</TotalTime>
  <Pages>6</Pages>
  <Words>1301</Words>
  <Characters>7157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dc:creator>
  <cp:keywords/>
  <dc:description/>
  <cp:lastModifiedBy>naicanaica17@gmail.com</cp:lastModifiedBy>
  <cp:revision>1</cp:revision>
  <dcterms:created xsi:type="dcterms:W3CDTF">2026-09-30T05:07:00Z</dcterms:created>
  <dcterms:modified xsi:type="dcterms:W3CDTF">2026-10-02T01:17:00Z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